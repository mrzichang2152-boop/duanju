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9B5AE">
      <w:pPr>
        <w:tabs>
          <w:tab w:val="left" w:pos="20"/>
          <w:tab w:val="left" w:pos="180"/>
        </w:tabs>
        <w:autoSpaceDE w:val="0"/>
        <w:autoSpaceDN w:val="0"/>
        <w:adjustRightInd w:val="0"/>
        <w:spacing w:after="0" w:line="240" w:lineRule="auto"/>
        <w:ind w:left="180" w:hanging="180"/>
        <w:rPr>
          <w:rFonts w:ascii="宋体" w:hAnsi="宋体" w:eastAsia="宋体"/>
          <w:sz w:val="26"/>
          <w:szCs w:val="26"/>
        </w:rPr>
      </w:pPr>
      <w:r>
        <w:rPr>
          <w:rFonts w:hint="eastAsia" w:ascii="宋体" w:hAnsi="宋体" w:eastAsia="宋体"/>
          <w:sz w:val="26"/>
          <w:szCs w:val="26"/>
        </w:rPr>
        <w:t>女一</w:t>
      </w:r>
    </w:p>
    <w:p w14:paraId="16183D9D">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姓名：闵恩君</w:t>
      </w:r>
    </w:p>
    <w:p w14:paraId="3B00729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性别：女</w:t>
      </w:r>
    </w:p>
    <w:p w14:paraId="1B383045">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55A089C0">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168 cm</w:t>
      </w:r>
    </w:p>
    <w:p w14:paraId="0AD17DEB">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52 kg</w:t>
      </w:r>
    </w:p>
    <w:p w14:paraId="21D85AD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星座：水瓶座</w:t>
      </w:r>
    </w:p>
    <w:p w14:paraId="0420D17B">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学历：职业技术大学</w:t>
      </w:r>
    </w:p>
    <w:p w14:paraId="7A110F15">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职业：某医疗集团董事长</w:t>
      </w:r>
    </w:p>
    <w:p w14:paraId="7B7C89B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婚姻状况：已婚</w:t>
      </w:r>
      <w:r>
        <w:rPr>
          <w:rFonts w:hint="eastAsia" w:ascii="宋体" w:hAnsi="宋体" w:eastAsia="宋体" w:cs="华文宋体"/>
          <w:color w:val="E6000E"/>
          <w:kern w:val="0"/>
          <w:sz w:val="26"/>
          <w:szCs w:val="26"/>
        </w:rPr>
        <w:t>（育有一女）</w:t>
      </w:r>
    </w:p>
    <w:p w14:paraId="73BB4F3F">
      <w:pPr>
        <w:autoSpaceDE w:val="0"/>
        <w:autoSpaceDN w:val="0"/>
        <w:adjustRightInd w:val="0"/>
        <w:spacing w:after="0" w:line="240" w:lineRule="auto"/>
        <w:rPr>
          <w:rFonts w:ascii="宋体" w:hAnsi="宋体" w:eastAsia="宋体" w:cs="华文宋体"/>
          <w:color w:val="000000"/>
          <w:kern w:val="0"/>
          <w:sz w:val="26"/>
          <w:szCs w:val="26"/>
        </w:rPr>
      </w:pPr>
    </w:p>
    <w:p w14:paraId="73DC1F24">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5EA3A0A3">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面容：外貌出众、鹅蛋脸、骨相线条流畅、双颊饱满、柳叶眼、柳叶眉、鼻头圆润微翘、乌黑浓密长直发</w:t>
      </w:r>
    </w:p>
    <w:p w14:paraId="46567118">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声音：中低音、柔和</w:t>
      </w:r>
    </w:p>
    <w:p w14:paraId="7D3D846D">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体型：高瘦苗条</w:t>
      </w:r>
    </w:p>
    <w:p w14:paraId="3C0E3A37">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神态：目光如炬、眼神犀利、笑起来很好看</w:t>
      </w:r>
    </w:p>
    <w:p w14:paraId="08DC2A1F">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气场：英气、气场强大、领袖气质、深藏不漏</w:t>
      </w:r>
    </w:p>
    <w:p w14:paraId="0148AE73">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特征：烟不离手、气血充足、体温高</w:t>
      </w:r>
    </w:p>
    <w:p w14:paraId="5C591451">
      <w:pPr>
        <w:autoSpaceDE w:val="0"/>
        <w:autoSpaceDN w:val="0"/>
        <w:adjustRightInd w:val="0"/>
        <w:spacing w:after="0" w:line="240" w:lineRule="auto"/>
        <w:rPr>
          <w:rFonts w:ascii="宋体" w:hAnsi="宋体" w:eastAsia="宋体" w:cs="华文宋体"/>
          <w:color w:val="000000"/>
          <w:kern w:val="0"/>
          <w:sz w:val="26"/>
          <w:szCs w:val="26"/>
        </w:rPr>
      </w:pPr>
    </w:p>
    <w:p w14:paraId="606D5D83">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5EA95A15">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优点：坚韧上进、勤奋、艰苦耐劳、重情重义、目光长远、运筹帷幄</w:t>
      </w:r>
    </w:p>
    <w:p w14:paraId="21F1BC42">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缺点：过度奉献和牺牲、缺爱、缺失性创伤、为“情”所困</w:t>
      </w:r>
    </w:p>
    <w:p w14:paraId="51D007A4">
      <w:pPr>
        <w:autoSpaceDE w:val="0"/>
        <w:autoSpaceDN w:val="0"/>
        <w:adjustRightInd w:val="0"/>
        <w:spacing w:after="0" w:line="240" w:lineRule="auto"/>
        <w:rPr>
          <w:rFonts w:ascii="宋体" w:hAnsi="宋体" w:eastAsia="宋体" w:cs="华文宋体"/>
          <w:color w:val="000000"/>
          <w:kern w:val="0"/>
          <w:sz w:val="26"/>
          <w:szCs w:val="26"/>
        </w:rPr>
      </w:pPr>
    </w:p>
    <w:p w14:paraId="34C20C59">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爱好：文艺爱好者、热爱艺术创作</w:t>
      </w:r>
    </w:p>
    <w:p w14:paraId="13609025">
      <w:pPr>
        <w:autoSpaceDE w:val="0"/>
        <w:autoSpaceDN w:val="0"/>
        <w:adjustRightInd w:val="0"/>
        <w:spacing w:after="0" w:line="240" w:lineRule="auto"/>
        <w:rPr>
          <w:rFonts w:ascii="宋体" w:hAnsi="宋体" w:eastAsia="宋体" w:cs="华文宋体"/>
          <w:color w:val="000000"/>
          <w:kern w:val="0"/>
          <w:sz w:val="26"/>
          <w:szCs w:val="26"/>
        </w:rPr>
      </w:pPr>
    </w:p>
    <w:p w14:paraId="7A869ECC">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198703A1">
      <w:pPr>
        <w:autoSpaceDE w:val="0"/>
        <w:autoSpaceDN w:val="0"/>
        <w:adjustRightInd w:val="0"/>
        <w:spacing w:after="0" w:line="240" w:lineRule="auto"/>
        <w:rPr>
          <w:rFonts w:ascii="宋体" w:hAnsi="宋体" w:eastAsia="宋体" w:cs="华文宋体"/>
          <w:color w:val="000000"/>
          <w:kern w:val="0"/>
          <w:sz w:val="26"/>
          <w:szCs w:val="26"/>
        </w:rPr>
      </w:pPr>
    </w:p>
    <w:p w14:paraId="6BA2F334">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6559092D">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E6000E"/>
          <w:kern w:val="0"/>
          <w:sz w:val="26"/>
          <w:szCs w:val="26"/>
        </w:rPr>
      </w:pPr>
      <w:r>
        <w:rPr>
          <w:rFonts w:hint="eastAsia" w:ascii="宋体" w:hAnsi="宋体" w:eastAsia="宋体" w:cs="华文宋体"/>
          <w:color w:val="000000"/>
          <w:kern w:val="0"/>
          <w:sz w:val="26"/>
          <w:szCs w:val="26"/>
        </w:rPr>
        <w:t>家庭：父母在</w:t>
      </w:r>
      <w:r>
        <w:rPr>
          <w:rFonts w:ascii="宋体" w:hAnsi="宋体" w:eastAsia="宋体" w:cs="华文宋体"/>
          <w:color w:val="000000"/>
          <w:kern w:val="0"/>
          <w:sz w:val="26"/>
          <w:szCs w:val="26"/>
        </w:rPr>
        <w:t>9</w:t>
      </w:r>
      <w:r>
        <w:rPr>
          <w:rFonts w:hint="eastAsia" w:ascii="宋体" w:hAnsi="宋体" w:eastAsia="宋体" w:cs="华文宋体"/>
          <w:color w:val="000000"/>
          <w:kern w:val="0"/>
          <w:sz w:val="26"/>
          <w:szCs w:val="26"/>
        </w:rPr>
        <w:t>岁和</w:t>
      </w:r>
      <w:r>
        <w:rPr>
          <w:rFonts w:ascii="宋体" w:hAnsi="宋体" w:eastAsia="宋体" w:cs="华文宋体"/>
          <w:color w:val="000000"/>
          <w:kern w:val="0"/>
          <w:sz w:val="26"/>
          <w:szCs w:val="26"/>
        </w:rPr>
        <w:t>16</w:t>
      </w:r>
      <w:r>
        <w:rPr>
          <w:rFonts w:hint="eastAsia" w:ascii="宋体" w:hAnsi="宋体" w:eastAsia="宋体" w:cs="华文宋体"/>
          <w:color w:val="000000"/>
          <w:kern w:val="0"/>
          <w:sz w:val="26"/>
          <w:szCs w:val="26"/>
        </w:rPr>
        <w:t>岁前后去世，家中有一个哥哥和三个姐姐</w:t>
      </w:r>
      <w:r>
        <w:rPr>
          <w:rFonts w:hint="eastAsia" w:ascii="宋体" w:hAnsi="宋体" w:eastAsia="宋体" w:cs="华文宋体"/>
          <w:color w:val="E6000E"/>
          <w:kern w:val="0"/>
          <w:sz w:val="26"/>
          <w:szCs w:val="26"/>
        </w:rPr>
        <w:t>（删减部分人员）</w:t>
      </w:r>
    </w:p>
    <w:p w14:paraId="23C1E3C8">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友情：知己韩绍闻、闺蜜吴薇、狱友</w:t>
      </w:r>
      <w:r>
        <w:rPr>
          <w:rFonts w:ascii="宋体" w:hAnsi="宋体" w:eastAsia="宋体" w:cs="华文宋体"/>
          <w:color w:val="000000"/>
          <w:kern w:val="0"/>
          <w:sz w:val="26"/>
          <w:szCs w:val="26"/>
        </w:rPr>
        <w:t>4</w:t>
      </w:r>
      <w:r>
        <w:rPr>
          <w:rFonts w:hint="eastAsia" w:ascii="宋体" w:hAnsi="宋体" w:eastAsia="宋体" w:cs="华文宋体"/>
          <w:color w:val="000000"/>
          <w:kern w:val="0"/>
          <w:sz w:val="26"/>
          <w:szCs w:val="26"/>
        </w:rPr>
        <w:t>名</w:t>
      </w:r>
    </w:p>
    <w:p w14:paraId="604C40BA">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渴望：幸福美满的人生</w:t>
      </w:r>
    </w:p>
    <w:p w14:paraId="685C0DF0">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恐惧：恐惧自己得不到真情，又恐惧自己得到真情</w:t>
      </w:r>
    </w:p>
    <w:p w14:paraId="2E8F9F62">
      <w:pPr>
        <w:autoSpaceDE w:val="0"/>
        <w:autoSpaceDN w:val="0"/>
        <w:adjustRightInd w:val="0"/>
        <w:spacing w:after="0" w:line="240" w:lineRule="auto"/>
        <w:rPr>
          <w:rFonts w:ascii="宋体" w:hAnsi="宋体" w:eastAsia="宋体" w:cs="华文宋体"/>
          <w:color w:val="000000"/>
          <w:kern w:val="0"/>
          <w:sz w:val="26"/>
          <w:szCs w:val="26"/>
        </w:rPr>
      </w:pPr>
    </w:p>
    <w:p w14:paraId="56E23B5B">
      <w:pPr>
        <w:autoSpaceDE w:val="0"/>
        <w:autoSpaceDN w:val="0"/>
        <w:adjustRightInd w:val="0"/>
        <w:spacing w:after="0" w:line="240" w:lineRule="auto"/>
        <w:rPr>
          <w:rFonts w:ascii="宋体" w:hAnsi="宋体" w:eastAsia="宋体" w:cs="华文宋体"/>
          <w:color w:val="000000"/>
          <w:kern w:val="0"/>
          <w:sz w:val="26"/>
          <w:szCs w:val="26"/>
        </w:rPr>
      </w:pPr>
    </w:p>
    <w:p w14:paraId="400BFA36">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268AAF87">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9</w:t>
      </w:r>
      <w:r>
        <w:rPr>
          <w:rFonts w:hint="eastAsia" w:ascii="宋体" w:hAnsi="宋体" w:eastAsia="宋体" w:cs="华文宋体"/>
          <w:color w:val="000000"/>
          <w:kern w:val="0"/>
          <w:sz w:val="26"/>
          <w:szCs w:val="26"/>
        </w:rPr>
        <w:t>岁父亲</w:t>
      </w:r>
      <w:r>
        <w:rPr>
          <w:rFonts w:hint="eastAsia" w:ascii="宋体" w:hAnsi="宋体" w:eastAsia="宋体" w:cs="华文宋体"/>
          <w:color w:val="E6000E"/>
          <w:kern w:val="0"/>
          <w:sz w:val="26"/>
          <w:szCs w:val="26"/>
        </w:rPr>
        <w:t>（单位领导）</w:t>
      </w:r>
      <w:r>
        <w:rPr>
          <w:rFonts w:hint="eastAsia" w:ascii="宋体" w:hAnsi="宋体" w:eastAsia="宋体" w:cs="华文宋体"/>
          <w:color w:val="000000"/>
          <w:kern w:val="0"/>
          <w:sz w:val="26"/>
          <w:szCs w:val="26"/>
        </w:rPr>
        <w:t>去世，闵恩君是家里的老小，还有</w:t>
      </w:r>
      <w:r>
        <w:rPr>
          <w:rFonts w:ascii="宋体" w:hAnsi="宋体" w:eastAsia="宋体" w:cs="华文宋体"/>
          <w:color w:val="000000"/>
          <w:kern w:val="0"/>
          <w:sz w:val="26"/>
          <w:szCs w:val="26"/>
        </w:rPr>
        <w:t>3</w:t>
      </w:r>
      <w:r>
        <w:rPr>
          <w:rFonts w:hint="eastAsia" w:ascii="宋体" w:hAnsi="宋体" w:eastAsia="宋体" w:cs="华文宋体"/>
          <w:color w:val="000000"/>
          <w:kern w:val="0"/>
          <w:sz w:val="26"/>
          <w:szCs w:val="26"/>
        </w:rPr>
        <w:t>个姐姐和一个哥哥。哥哥有躁郁症，行事冲动暴力，当闵恩君</w:t>
      </w:r>
      <w:r>
        <w:rPr>
          <w:rFonts w:ascii="宋体" w:hAnsi="宋体" w:eastAsia="宋体" w:cs="华文宋体"/>
          <w:color w:val="000000"/>
          <w:kern w:val="0"/>
          <w:sz w:val="26"/>
          <w:szCs w:val="26"/>
        </w:rPr>
        <w:t>16</w:t>
      </w:r>
      <w:r>
        <w:rPr>
          <w:rFonts w:hint="eastAsia" w:ascii="宋体" w:hAnsi="宋体" w:eastAsia="宋体" w:cs="华文宋体"/>
          <w:color w:val="000000"/>
          <w:kern w:val="0"/>
          <w:sz w:val="26"/>
          <w:szCs w:val="26"/>
        </w:rPr>
        <w:t>岁时母亲去世哥哥将她赶出主房，住进了小屋。此时的大姐二姐冷漠无情无心帮助饱受排挤的闵恩君，只有年龄相近的三姐尽可能帮助，但最终因受不了躁郁症哥哥而早早嫁人让闵恩君独自面对一切。</w:t>
      </w:r>
    </w:p>
    <w:p w14:paraId="317C9394">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16</w:t>
      </w:r>
      <w:r>
        <w:rPr>
          <w:rFonts w:hint="eastAsia" w:ascii="宋体" w:hAnsi="宋体" w:eastAsia="宋体" w:cs="华文宋体"/>
          <w:color w:val="000000"/>
          <w:kern w:val="0"/>
          <w:sz w:val="26"/>
          <w:szCs w:val="26"/>
        </w:rPr>
        <w:t>岁，母亲去世后，父亲单位给了闵恩君一份工作。闵恩君积极地在工厂工作并没有撂下自己的学业，白天上班，晚上夜校，最后考上了职业技术大学</w:t>
      </w:r>
      <w:r>
        <w:rPr>
          <w:rFonts w:hint="eastAsia" w:ascii="宋体" w:hAnsi="宋体" w:eastAsia="宋体" w:cs="华文宋体"/>
          <w:color w:val="E6000E"/>
          <w:kern w:val="0"/>
          <w:sz w:val="26"/>
          <w:szCs w:val="26"/>
        </w:rPr>
        <w:t>（韩国存有专科大学）</w:t>
      </w:r>
      <w:r>
        <w:rPr>
          <w:rFonts w:hint="eastAsia" w:ascii="宋体" w:hAnsi="宋体" w:eastAsia="宋体" w:cs="华文宋体"/>
          <w:color w:val="000000"/>
          <w:kern w:val="0"/>
          <w:sz w:val="26"/>
          <w:szCs w:val="26"/>
        </w:rPr>
        <w:t>。期间</w:t>
      </w:r>
      <w:r>
        <w:rPr>
          <w:rFonts w:ascii="宋体" w:hAnsi="宋体" w:eastAsia="宋体" w:cs="华文宋体"/>
          <w:color w:val="000000"/>
          <w:kern w:val="0"/>
          <w:sz w:val="26"/>
          <w:szCs w:val="26"/>
        </w:rPr>
        <w:t>19</w:t>
      </w:r>
      <w:r>
        <w:rPr>
          <w:rFonts w:hint="eastAsia" w:ascii="宋体" w:hAnsi="宋体" w:eastAsia="宋体" w:cs="华文宋体"/>
          <w:color w:val="000000"/>
          <w:kern w:val="0"/>
          <w:sz w:val="26"/>
          <w:szCs w:val="26"/>
        </w:rPr>
        <w:t>岁的闵恩君在众多追求者中错过了喜欢的人，选择与退伍军人方成辉结婚。</w:t>
      </w:r>
      <w:r>
        <w:rPr>
          <w:rFonts w:ascii="宋体" w:hAnsi="宋体" w:eastAsia="宋体" w:cs="华文宋体"/>
          <w:color w:val="000000"/>
          <w:kern w:val="0"/>
          <w:sz w:val="26"/>
          <w:szCs w:val="26"/>
        </w:rPr>
        <w:t>1989</w:t>
      </w:r>
      <w:r>
        <w:rPr>
          <w:rFonts w:hint="eastAsia" w:ascii="宋体" w:hAnsi="宋体" w:eastAsia="宋体" w:cs="华文宋体"/>
          <w:color w:val="000000"/>
          <w:kern w:val="0"/>
          <w:sz w:val="26"/>
          <w:szCs w:val="26"/>
        </w:rPr>
        <w:t>年，两人第一个孩子出生。</w:t>
      </w:r>
      <w:r>
        <w:rPr>
          <w:rFonts w:ascii="宋体" w:hAnsi="宋体" w:eastAsia="宋体" w:cs="华文宋体"/>
          <w:color w:val="000000"/>
          <w:kern w:val="0"/>
          <w:sz w:val="26"/>
          <w:szCs w:val="26"/>
        </w:rPr>
        <w:t>5</w:t>
      </w:r>
      <w:r>
        <w:rPr>
          <w:rFonts w:hint="eastAsia" w:ascii="宋体" w:hAnsi="宋体" w:eastAsia="宋体" w:cs="华文宋体"/>
          <w:color w:val="000000"/>
          <w:kern w:val="0"/>
          <w:sz w:val="26"/>
          <w:szCs w:val="26"/>
        </w:rPr>
        <w:t>年后孩子因</w:t>
      </w:r>
      <w:r>
        <w:rPr>
          <w:rFonts w:hint="eastAsia" w:ascii="宋体" w:hAnsi="宋体" w:eastAsia="宋体" w:cs="华文宋体"/>
          <w:color w:val="E6000E"/>
          <w:kern w:val="0"/>
          <w:sz w:val="26"/>
          <w:szCs w:val="26"/>
        </w:rPr>
        <w:t>（另找病因）</w:t>
      </w:r>
      <w:r>
        <w:rPr>
          <w:rFonts w:hint="eastAsia" w:ascii="宋体" w:hAnsi="宋体" w:eastAsia="宋体" w:cs="华文宋体"/>
          <w:color w:val="000000"/>
          <w:kern w:val="0"/>
          <w:sz w:val="26"/>
          <w:szCs w:val="26"/>
        </w:rPr>
        <w:t>癌不治身亡，她意志消沉，萎靡不振，在酒精和安眠药中浑浑噩噩度过了</w:t>
      </w:r>
      <w:r>
        <w:rPr>
          <w:rFonts w:ascii="宋体" w:hAnsi="宋体" w:eastAsia="宋体" w:cs="华文宋体"/>
          <w:color w:val="000000"/>
          <w:kern w:val="0"/>
          <w:sz w:val="26"/>
          <w:szCs w:val="26"/>
        </w:rPr>
        <w:t>2</w:t>
      </w:r>
      <w:r>
        <w:rPr>
          <w:rFonts w:hint="eastAsia" w:ascii="宋体" w:hAnsi="宋体" w:eastAsia="宋体" w:cs="华文宋体"/>
          <w:color w:val="000000"/>
          <w:kern w:val="0"/>
          <w:sz w:val="26"/>
          <w:szCs w:val="26"/>
        </w:rPr>
        <w:t>年，一次醉酒后的闵恩君服下过量的安眠药送去抢救，在迷幻与现实中闵恩君见到了离开已久的女儿，请求她振作起来。醒来后，闵恩君重获希望，积极生活。</w:t>
      </w:r>
    </w:p>
    <w:p w14:paraId="13365DD3">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不久后，闵恩君再次怀孕，为了给再次降临的孩子更好的未来，闵恩君决定放下稳定的工作，孤注一掷，尝试医药销售。短短几年努力的她得到了大老板的赏识，得到了自己创业的机会。闵恩君果断变卖了房产</w:t>
      </w:r>
      <w:r>
        <w:rPr>
          <w:rFonts w:hint="eastAsia" w:ascii="宋体" w:hAnsi="宋体" w:eastAsia="宋体" w:cs="华文宋体"/>
          <w:color w:val="E6000E"/>
          <w:kern w:val="0"/>
          <w:sz w:val="26"/>
          <w:szCs w:val="26"/>
        </w:rPr>
        <w:t>（房子来源）</w:t>
      </w:r>
      <w:r>
        <w:rPr>
          <w:rFonts w:hint="eastAsia" w:ascii="宋体" w:hAnsi="宋体" w:eastAsia="宋体" w:cs="华文宋体"/>
          <w:color w:val="000000"/>
          <w:kern w:val="0"/>
          <w:sz w:val="26"/>
          <w:szCs w:val="26"/>
        </w:rPr>
        <w:t>还清债务，</w:t>
      </w:r>
      <w:r>
        <w:rPr>
          <w:rFonts w:hint="eastAsia" w:ascii="宋体" w:hAnsi="宋体" w:eastAsia="宋体" w:cs="华文宋体"/>
          <w:color w:val="E6000E"/>
          <w:kern w:val="0"/>
          <w:sz w:val="26"/>
          <w:szCs w:val="26"/>
        </w:rPr>
        <w:t>（为第一个孩子生病欠下的债务）</w:t>
      </w:r>
      <w:r>
        <w:rPr>
          <w:rFonts w:hint="eastAsia" w:ascii="宋体" w:hAnsi="宋体" w:eastAsia="宋体" w:cs="华文宋体"/>
          <w:color w:val="000000"/>
          <w:kern w:val="0"/>
          <w:sz w:val="26"/>
          <w:szCs w:val="26"/>
        </w:rPr>
        <w:t>用仅剩下的</w:t>
      </w:r>
      <w:r>
        <w:rPr>
          <w:rFonts w:ascii="宋体" w:hAnsi="宋体" w:eastAsia="宋体" w:cs="华文宋体"/>
          <w:color w:val="000000"/>
          <w:kern w:val="0"/>
          <w:sz w:val="26"/>
          <w:szCs w:val="26"/>
        </w:rPr>
        <w:t>5</w:t>
      </w:r>
      <w:r>
        <w:rPr>
          <w:rFonts w:hint="eastAsia" w:ascii="宋体" w:hAnsi="宋体" w:eastAsia="宋体" w:cs="华文宋体"/>
          <w:color w:val="000000"/>
          <w:kern w:val="0"/>
          <w:sz w:val="26"/>
          <w:szCs w:val="26"/>
        </w:rPr>
        <w:t>万元起家。多年后</w:t>
      </w:r>
      <w:r>
        <w:rPr>
          <w:rFonts w:ascii="宋体" w:hAnsi="宋体" w:eastAsia="宋体" w:cs="华文宋体"/>
          <w:color w:val="000000"/>
          <w:kern w:val="0"/>
          <w:sz w:val="26"/>
          <w:szCs w:val="26"/>
        </w:rPr>
        <w:t>30</w:t>
      </w:r>
      <w:r>
        <w:rPr>
          <w:rFonts w:hint="eastAsia" w:ascii="宋体" w:hAnsi="宋体" w:eastAsia="宋体" w:cs="华文宋体"/>
          <w:color w:val="000000"/>
          <w:kern w:val="0"/>
          <w:sz w:val="26"/>
          <w:szCs w:val="26"/>
        </w:rPr>
        <w:t>岁的闵恩君资产过亿，她出手阔绰，面对得力的员工和帮助过自己的人毫不吝啬</w:t>
      </w:r>
      <w:r>
        <w:rPr>
          <w:rFonts w:hint="eastAsia" w:ascii="宋体" w:hAnsi="宋体" w:eastAsia="宋体" w:cs="华文宋体"/>
          <w:color w:val="E6000E"/>
          <w:kern w:val="0"/>
          <w:sz w:val="26"/>
          <w:szCs w:val="26"/>
        </w:rPr>
        <w:t>（朋友，官员等）</w:t>
      </w:r>
      <w:r>
        <w:rPr>
          <w:rFonts w:hint="eastAsia" w:ascii="宋体" w:hAnsi="宋体" w:eastAsia="宋体" w:cs="华文宋体"/>
          <w:color w:val="000000"/>
          <w:kern w:val="0"/>
          <w:sz w:val="26"/>
          <w:szCs w:val="26"/>
        </w:rPr>
        <w:t>大方送钱送车送房，结下了不少好人缘。</w:t>
      </w:r>
    </w:p>
    <w:p w14:paraId="27BA1EF4">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当闵恩君的事业到达巅峰之际，她没有停歇开始筹划更大蓝图，创建个人医院。此时因缺少得力助手，经吴薇</w:t>
      </w:r>
      <w:r>
        <w:rPr>
          <w:rFonts w:hint="eastAsia" w:ascii="宋体" w:hAnsi="宋体" w:eastAsia="宋体" w:cs="华文宋体"/>
          <w:color w:val="E6000E"/>
          <w:kern w:val="0"/>
          <w:sz w:val="26"/>
          <w:szCs w:val="26"/>
        </w:rPr>
        <w:t>（闺蜜）</w:t>
      </w:r>
      <w:r>
        <w:rPr>
          <w:rFonts w:hint="eastAsia" w:ascii="宋体" w:hAnsi="宋体" w:eastAsia="宋体" w:cs="华文宋体"/>
          <w:color w:val="000000"/>
          <w:kern w:val="0"/>
          <w:sz w:val="26"/>
          <w:szCs w:val="26"/>
        </w:rPr>
        <w:t>介绍认识了金承建。初见金承建本无心接纳的闵恩君被金承建的溜须拍马高情商应对能力迷惑，金承建成功当上了闵恩君的合伙人。不料野心勃勃的金承建开始谋局陷害闵恩君。闵恩君被警方控制，方成辉发现自己也被牵连果断带孩子逃亡，从此再未与闵恩君联系。</w:t>
      </w:r>
    </w:p>
    <w:p w14:paraId="2A422C11">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在看守所期间崩溃的闵恩君遇见了韩绍闻，闵恩君心生警觉，但韩绍闻对她过分周到、近乎无条件的善意逐渐消解了她的防备，却万万没想到两人发展到超越友谊的亲密关系。</w:t>
      </w:r>
      <w:r>
        <w:rPr>
          <w:rFonts w:ascii="宋体" w:hAnsi="宋体" w:eastAsia="宋体" w:cs="华文宋体"/>
          <w:color w:val="000000"/>
          <w:kern w:val="0"/>
          <w:sz w:val="26"/>
          <w:szCs w:val="26"/>
        </w:rPr>
        <w:t xml:space="preserve">   </w:t>
      </w:r>
    </w:p>
    <w:p w14:paraId="47A14F35">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与此同时，闵恩君默默开始谋划腥风血雨的复仇计划，在此过程中，闵恩君发现了韩绍闻也参与其中，经历痛苦挣扎后闵恩君依然选择了复仇。</w:t>
      </w:r>
    </w:p>
    <w:p w14:paraId="12688597">
      <w:pPr>
        <w:autoSpaceDE w:val="0"/>
        <w:autoSpaceDN w:val="0"/>
        <w:adjustRightInd w:val="0"/>
        <w:spacing w:after="0" w:line="240" w:lineRule="auto"/>
        <w:rPr>
          <w:rFonts w:ascii="宋体" w:hAnsi="宋体" w:eastAsia="宋体" w:cs="华文宋体"/>
          <w:color w:val="000000"/>
          <w:kern w:val="0"/>
          <w:sz w:val="26"/>
          <w:szCs w:val="26"/>
        </w:rPr>
      </w:pPr>
    </w:p>
    <w:p w14:paraId="4ED9A375">
      <w:pPr>
        <w:autoSpaceDE w:val="0"/>
        <w:autoSpaceDN w:val="0"/>
        <w:adjustRightInd w:val="0"/>
        <w:spacing w:after="0" w:line="240" w:lineRule="auto"/>
        <w:rPr>
          <w:rFonts w:ascii="宋体" w:hAnsi="宋体" w:eastAsia="宋体" w:cs="华文宋体"/>
          <w:color w:val="000000"/>
          <w:kern w:val="0"/>
          <w:sz w:val="26"/>
          <w:szCs w:val="26"/>
        </w:rPr>
      </w:pPr>
    </w:p>
    <w:p w14:paraId="0E60A2CA">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2C51C659">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闵恩君是一个在艰难中崛起，在商场上运筹帷幄的成功女人，却因遇见韩绍闻而为情所困，在心腹背叛和至爱离去的现实中，最终她选择复仇。</w:t>
      </w:r>
    </w:p>
    <w:p w14:paraId="39EEDC89">
      <w:pPr>
        <w:rPr>
          <w:rFonts w:ascii="宋体" w:hAnsi="宋体" w:eastAsia="宋体"/>
          <w:sz w:val="26"/>
          <w:szCs w:val="26"/>
        </w:rPr>
      </w:pPr>
    </w:p>
    <w:p w14:paraId="5B1CF355">
      <w:pPr>
        <w:rPr>
          <w:rFonts w:ascii="宋体" w:hAnsi="宋体" w:eastAsia="宋体"/>
          <w:sz w:val="26"/>
          <w:szCs w:val="26"/>
        </w:rPr>
      </w:pPr>
    </w:p>
    <w:p w14:paraId="01A11EEA">
      <w:pPr>
        <w:rPr>
          <w:rFonts w:hint="eastAsia" w:ascii="宋体" w:hAnsi="宋体" w:eastAsia="宋体"/>
          <w:sz w:val="26"/>
          <w:szCs w:val="26"/>
        </w:rPr>
      </w:pPr>
      <w:r>
        <w:rPr>
          <w:rFonts w:hint="eastAsia" w:ascii="宋体" w:hAnsi="宋体" w:eastAsia="宋体"/>
          <w:sz w:val="26"/>
          <w:szCs w:val="26"/>
        </w:rPr>
        <w:t>女二</w:t>
      </w:r>
    </w:p>
    <w:p w14:paraId="0BC62ADE">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性别：女</w:t>
      </w:r>
    </w:p>
    <w:p w14:paraId="4C673BB5">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2F6A689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162 cm</w:t>
      </w:r>
    </w:p>
    <w:p w14:paraId="203A4CEF">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41 kg</w:t>
      </w:r>
    </w:p>
    <w:p w14:paraId="77A62086">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星座：双子座</w:t>
      </w:r>
    </w:p>
    <w:p w14:paraId="3B3A9B4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职业：某大型外企的财务总监</w:t>
      </w:r>
    </w:p>
    <w:p w14:paraId="52630014">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婚姻状况：离异</w:t>
      </w:r>
      <w:r>
        <w:rPr>
          <w:rFonts w:hint="eastAsia" w:ascii="宋体" w:hAnsi="宋体" w:eastAsia="宋体" w:cs="华文宋体"/>
          <w:color w:val="E6000E"/>
          <w:kern w:val="0"/>
          <w:sz w:val="26"/>
          <w:szCs w:val="26"/>
        </w:rPr>
        <w:t>（育有一女）</w:t>
      </w:r>
    </w:p>
    <w:p w14:paraId="3B06D595">
      <w:pPr>
        <w:autoSpaceDE w:val="0"/>
        <w:autoSpaceDN w:val="0"/>
        <w:adjustRightInd w:val="0"/>
        <w:spacing w:after="0" w:line="240" w:lineRule="auto"/>
        <w:rPr>
          <w:rFonts w:ascii="宋体" w:hAnsi="宋体" w:eastAsia="宋体" w:cs="华文宋体"/>
          <w:color w:val="000000"/>
          <w:kern w:val="0"/>
          <w:sz w:val="26"/>
          <w:szCs w:val="26"/>
        </w:rPr>
      </w:pPr>
    </w:p>
    <w:p w14:paraId="103C9890">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7FB58135">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面容：圆脸、杏仁眼、黑色中短发、皮肤白净细腻、容貌出挑、清冷温婉，长相甜美</w:t>
      </w:r>
    </w:p>
    <w:p w14:paraId="712AD798">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声音：悠扬清亮、语速较快</w:t>
      </w:r>
    </w:p>
    <w:p w14:paraId="139DE07A">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体型：苗条匀称、身材曼妙</w:t>
      </w:r>
    </w:p>
    <w:p w14:paraId="2AB95E58">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神态：俏皮可爱、神态舒展、睿智</w:t>
      </w:r>
    </w:p>
    <w:p w14:paraId="24652E63">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气场：知性、专业、温暖</w:t>
      </w:r>
    </w:p>
    <w:p w14:paraId="58B14C54">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特征：捋头发、体温低、喜欢肢体接触</w:t>
      </w:r>
    </w:p>
    <w:p w14:paraId="24CA0D7B">
      <w:pPr>
        <w:autoSpaceDE w:val="0"/>
        <w:autoSpaceDN w:val="0"/>
        <w:adjustRightInd w:val="0"/>
        <w:spacing w:after="0" w:line="240" w:lineRule="auto"/>
        <w:rPr>
          <w:rFonts w:ascii="宋体" w:hAnsi="宋体" w:eastAsia="宋体" w:cs="华文宋体"/>
          <w:color w:val="000000"/>
          <w:kern w:val="0"/>
          <w:sz w:val="26"/>
          <w:szCs w:val="26"/>
        </w:rPr>
      </w:pPr>
    </w:p>
    <w:p w14:paraId="7673EECA">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589CA3AF">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优点：聪明伶俐、自律、以柔克刚</w:t>
      </w:r>
    </w:p>
    <w:p w14:paraId="0C40446C">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缺点：精致利己主义、工于心计、若即若离</w:t>
      </w:r>
    </w:p>
    <w:p w14:paraId="188DA087">
      <w:pPr>
        <w:autoSpaceDE w:val="0"/>
        <w:autoSpaceDN w:val="0"/>
        <w:adjustRightInd w:val="0"/>
        <w:spacing w:after="0" w:line="240" w:lineRule="auto"/>
        <w:rPr>
          <w:rFonts w:ascii="宋体" w:hAnsi="宋体" w:eastAsia="宋体" w:cs="华文宋体"/>
          <w:color w:val="000000"/>
          <w:kern w:val="0"/>
          <w:sz w:val="26"/>
          <w:szCs w:val="26"/>
        </w:rPr>
      </w:pPr>
    </w:p>
    <w:p w14:paraId="0C5424DA">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爱好：喜欢音乐舞蹈、喜欢瑜伽</w:t>
      </w:r>
    </w:p>
    <w:p w14:paraId="13166F74">
      <w:pPr>
        <w:autoSpaceDE w:val="0"/>
        <w:autoSpaceDN w:val="0"/>
        <w:adjustRightInd w:val="0"/>
        <w:spacing w:after="0" w:line="240" w:lineRule="auto"/>
        <w:rPr>
          <w:rFonts w:ascii="宋体" w:hAnsi="宋体" w:eastAsia="宋体" w:cs="华文宋体"/>
          <w:color w:val="000000"/>
          <w:kern w:val="0"/>
          <w:sz w:val="26"/>
          <w:szCs w:val="26"/>
        </w:rPr>
      </w:pPr>
    </w:p>
    <w:p w14:paraId="5EBE67B7">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499DC89F">
      <w:pPr>
        <w:autoSpaceDE w:val="0"/>
        <w:autoSpaceDN w:val="0"/>
        <w:adjustRightInd w:val="0"/>
        <w:spacing w:after="0" w:line="240" w:lineRule="auto"/>
        <w:rPr>
          <w:rFonts w:ascii="宋体" w:hAnsi="宋体" w:eastAsia="宋体" w:cs="华文宋体"/>
          <w:color w:val="000000"/>
          <w:kern w:val="0"/>
          <w:sz w:val="26"/>
          <w:szCs w:val="26"/>
        </w:rPr>
      </w:pPr>
    </w:p>
    <w:p w14:paraId="4526603E">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6C46F440">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家庭：父母、哥哥和弟弟、丈夫、女儿</w:t>
      </w:r>
    </w:p>
    <w:p w14:paraId="79153142">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友情：与金承建和周政</w:t>
      </w:r>
      <w:r>
        <w:rPr>
          <w:rFonts w:hint="eastAsia" w:ascii="宋体" w:hAnsi="宋体" w:eastAsia="宋体" w:cs="华文宋体"/>
          <w:color w:val="E6000E"/>
          <w:kern w:val="0"/>
          <w:sz w:val="26"/>
          <w:szCs w:val="26"/>
        </w:rPr>
        <w:t>（从大学维持的情人）</w:t>
      </w:r>
      <w:r>
        <w:rPr>
          <w:rFonts w:hint="eastAsia" w:ascii="宋体" w:hAnsi="宋体" w:eastAsia="宋体" w:cs="华文宋体"/>
          <w:color w:val="000000"/>
          <w:kern w:val="0"/>
          <w:sz w:val="26"/>
          <w:szCs w:val="26"/>
        </w:rPr>
        <w:t>是大学同学</w:t>
      </w:r>
    </w:p>
    <w:p w14:paraId="3D0FB47A">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渴望：渴望最亲近的人听命于自己</w:t>
      </w:r>
      <w:r>
        <w:rPr>
          <w:rFonts w:hint="eastAsia" w:ascii="宋体" w:hAnsi="宋体" w:eastAsia="宋体" w:cs="华文宋体"/>
          <w:color w:val="E6000E"/>
          <w:kern w:val="0"/>
          <w:sz w:val="26"/>
          <w:szCs w:val="26"/>
        </w:rPr>
        <w:t>（掌控爱人）</w:t>
      </w:r>
    </w:p>
    <w:p w14:paraId="1E8B7DC5">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恐惧：爱人脱离掌控</w:t>
      </w:r>
    </w:p>
    <w:p w14:paraId="6864B30C">
      <w:pPr>
        <w:autoSpaceDE w:val="0"/>
        <w:autoSpaceDN w:val="0"/>
        <w:adjustRightInd w:val="0"/>
        <w:spacing w:after="0" w:line="240" w:lineRule="auto"/>
        <w:rPr>
          <w:rFonts w:ascii="宋体" w:hAnsi="宋体" w:eastAsia="宋体" w:cs="华文宋体"/>
          <w:color w:val="000000"/>
          <w:kern w:val="0"/>
          <w:sz w:val="26"/>
          <w:szCs w:val="26"/>
        </w:rPr>
      </w:pPr>
    </w:p>
    <w:p w14:paraId="7A35D44F">
      <w:pPr>
        <w:autoSpaceDE w:val="0"/>
        <w:autoSpaceDN w:val="0"/>
        <w:adjustRightInd w:val="0"/>
        <w:spacing w:after="0" w:line="240" w:lineRule="auto"/>
        <w:rPr>
          <w:rFonts w:ascii="宋体" w:hAnsi="宋体" w:eastAsia="宋体" w:cs="华文宋体"/>
          <w:color w:val="000000"/>
          <w:kern w:val="0"/>
          <w:sz w:val="26"/>
          <w:szCs w:val="26"/>
        </w:rPr>
      </w:pPr>
    </w:p>
    <w:p w14:paraId="7E1ECBB0">
      <w:pPr>
        <w:autoSpaceDE w:val="0"/>
        <w:autoSpaceDN w:val="0"/>
        <w:adjustRightInd w:val="0"/>
        <w:spacing w:after="0" w:line="240" w:lineRule="auto"/>
        <w:rPr>
          <w:rFonts w:ascii="宋体" w:hAnsi="宋体" w:eastAsia="宋体" w:cs="华文宋体"/>
          <w:color w:val="000000"/>
          <w:kern w:val="0"/>
          <w:sz w:val="26"/>
          <w:szCs w:val="26"/>
        </w:rPr>
      </w:pPr>
    </w:p>
    <w:p w14:paraId="7E791BD7">
      <w:pPr>
        <w:autoSpaceDE w:val="0"/>
        <w:autoSpaceDN w:val="0"/>
        <w:adjustRightInd w:val="0"/>
        <w:spacing w:after="0" w:line="240" w:lineRule="auto"/>
        <w:rPr>
          <w:rFonts w:ascii="宋体" w:hAnsi="宋体" w:eastAsia="宋体" w:cs="华文宋体"/>
          <w:color w:val="000000"/>
          <w:kern w:val="0"/>
          <w:sz w:val="26"/>
          <w:szCs w:val="26"/>
        </w:rPr>
      </w:pPr>
    </w:p>
    <w:p w14:paraId="072DFF85">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0AB040E6">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韩绍闻出生于一座小县城。家庭经济拮据，父母重男轻女。</w:t>
      </w:r>
    </w:p>
    <w:p w14:paraId="26B67825">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韩绍闻以优异成绩考入知名大学，并顺利进入外企。她很快意识到规则并不写在纸面上，机会也从不公平分配。她没有抗拒，开始理解并利用这些规则。最终成为公司财务总监。</w:t>
      </w:r>
    </w:p>
    <w:p w14:paraId="412BECF2">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当老公成为知名医生，事业稳定，韩绍闻却因失控感与老公感情疏离。长期的失衡使她开始将注意力转向婚外关系。</w:t>
      </w:r>
    </w:p>
    <w:p w14:paraId="4D2DE105">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再遇初恋周政时，韩绍闻在这段关系中重新获得掌控感，身陷其中。</w:t>
      </w:r>
      <w:r>
        <w:rPr>
          <w:rFonts w:hint="eastAsia" w:ascii="宋体" w:hAnsi="宋体" w:eastAsia="宋体" w:cs="华文宋体"/>
          <w:color w:val="E6000E"/>
          <w:kern w:val="0"/>
          <w:sz w:val="26"/>
          <w:szCs w:val="26"/>
        </w:rPr>
        <w:t>（周政谋局，韩绍闻下棋）</w:t>
      </w:r>
      <w:r>
        <w:rPr>
          <w:rFonts w:hint="eastAsia" w:ascii="宋体" w:hAnsi="宋体" w:eastAsia="宋体" w:cs="华文宋体"/>
          <w:color w:val="000000"/>
          <w:kern w:val="0"/>
          <w:sz w:val="26"/>
          <w:szCs w:val="26"/>
        </w:rPr>
        <w:t>两人最终共同实施财务犯罪锒铛入狱。</w:t>
      </w:r>
    </w:p>
    <w:p w14:paraId="741E663D">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韩绍闻被押入看守所后努力适应新环境并成为号长。在看守所的日子过的有滋有味，韩绍闻通过秘密消息得到闵恩君身份，成功将闵恩君纳入她所在的房间，接近闵恩君，建立友谊。不知从何时开始韩绍闻对闵恩君产生了特殊的情感，随着相处加深，韩绍闻开始保护闵恩君，为闵恩君承担风险。</w:t>
      </w:r>
      <w:r>
        <w:rPr>
          <w:rFonts w:ascii="宋体" w:hAnsi="宋体" w:eastAsia="宋体" w:cs="华文宋体"/>
          <w:color w:val="000000"/>
          <w:kern w:val="0"/>
          <w:sz w:val="26"/>
          <w:szCs w:val="26"/>
        </w:rPr>
        <w:t xml:space="preserve"> </w:t>
      </w:r>
    </w:p>
    <w:p w14:paraId="4D4521CE">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在看守所</w:t>
      </w:r>
      <w:r>
        <w:rPr>
          <w:rFonts w:ascii="宋体" w:hAnsi="宋体" w:eastAsia="宋体" w:cs="华文宋体"/>
          <w:color w:val="000000"/>
          <w:kern w:val="0"/>
          <w:sz w:val="26"/>
          <w:szCs w:val="26"/>
        </w:rPr>
        <w:t>5</w:t>
      </w:r>
      <w:r>
        <w:rPr>
          <w:rFonts w:hint="eastAsia" w:ascii="宋体" w:hAnsi="宋体" w:eastAsia="宋体" w:cs="华文宋体"/>
          <w:color w:val="000000"/>
          <w:kern w:val="0"/>
          <w:sz w:val="26"/>
          <w:szCs w:val="26"/>
        </w:rPr>
        <w:t>年后，被判</w:t>
      </w:r>
      <w:r>
        <w:rPr>
          <w:rFonts w:ascii="宋体" w:hAnsi="宋体" w:eastAsia="宋体" w:cs="华文宋体"/>
          <w:color w:val="000000"/>
          <w:kern w:val="0"/>
          <w:sz w:val="26"/>
          <w:szCs w:val="26"/>
        </w:rPr>
        <w:t>5</w:t>
      </w:r>
      <w:r>
        <w:rPr>
          <w:rFonts w:hint="eastAsia" w:ascii="宋体" w:hAnsi="宋体" w:eastAsia="宋体" w:cs="华文宋体"/>
          <w:color w:val="000000"/>
          <w:kern w:val="0"/>
          <w:sz w:val="26"/>
          <w:szCs w:val="26"/>
        </w:rPr>
        <w:t>年</w:t>
      </w:r>
      <w:r>
        <w:rPr>
          <w:rFonts w:hint="eastAsia" w:ascii="宋体" w:hAnsi="宋体" w:eastAsia="宋体" w:cs="华文宋体"/>
          <w:color w:val="E6000E"/>
          <w:kern w:val="0"/>
          <w:sz w:val="26"/>
          <w:szCs w:val="26"/>
        </w:rPr>
        <w:t>（渎职罪）</w:t>
      </w:r>
      <w:r>
        <w:rPr>
          <w:rFonts w:hint="eastAsia" w:ascii="宋体" w:hAnsi="宋体" w:eastAsia="宋体" w:cs="华文宋体"/>
          <w:color w:val="000000"/>
          <w:kern w:val="0"/>
          <w:sz w:val="26"/>
          <w:szCs w:val="26"/>
        </w:rPr>
        <w:t>的韩绍闻重获自由。出狱后的韩绍闻利用人脉照料狱中的闵恩君，并成功探视到闵恩君</w:t>
      </w:r>
      <w:r>
        <w:rPr>
          <w:rFonts w:hint="eastAsia" w:ascii="宋体" w:hAnsi="宋体" w:eastAsia="宋体" w:cs="华文宋体"/>
          <w:color w:val="E6000E"/>
          <w:kern w:val="0"/>
          <w:sz w:val="26"/>
          <w:szCs w:val="26"/>
        </w:rPr>
        <w:t>（让闵恩君非常感动）</w:t>
      </w:r>
      <w:r>
        <w:rPr>
          <w:rFonts w:hint="eastAsia" w:ascii="宋体" w:hAnsi="宋体" w:eastAsia="宋体" w:cs="华文宋体"/>
          <w:color w:val="000000"/>
          <w:kern w:val="0"/>
          <w:sz w:val="26"/>
          <w:szCs w:val="26"/>
        </w:rPr>
        <w:t>，却转而投向周政的怀抱，没有履行对闵恩君的承诺。</w:t>
      </w:r>
    </w:p>
    <w:p w14:paraId="702EA809">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随着闵恩君出狱东山再起，韩绍闻再次接近闵恩君，两人度过了一段美好的时光，在后续的互相拉扯中闵恩君发现韩绍闻诸多秘密，两人分道扬镳。突如其来的疫情，造成韩绍闻全家身陷危机，她再次向闵恩君寻求帮助。</w:t>
      </w:r>
    </w:p>
    <w:p w14:paraId="48F1570E">
      <w:pPr>
        <w:autoSpaceDE w:val="0"/>
        <w:autoSpaceDN w:val="0"/>
        <w:adjustRightInd w:val="0"/>
        <w:spacing w:after="0" w:line="240" w:lineRule="auto"/>
        <w:rPr>
          <w:rFonts w:ascii="宋体" w:hAnsi="宋体" w:eastAsia="宋体" w:cs="华文宋体"/>
          <w:color w:val="000000"/>
          <w:kern w:val="0"/>
          <w:sz w:val="26"/>
          <w:szCs w:val="26"/>
        </w:rPr>
      </w:pPr>
    </w:p>
    <w:p w14:paraId="6DA5A29A">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065BEB14">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韩绍闻是一位靠玩弄规则上位，极端追求“掌控感”的精致利己者，她凭借以柔克刚的手段获得了闵恩君的信任与情感，却在现实面前游走于闵恩君和周政之间。</w:t>
      </w:r>
    </w:p>
    <w:p w14:paraId="768905A0">
      <w:pPr>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p>
    <w:p w14:paraId="3C30767F">
      <w:pPr>
        <w:rPr>
          <w:rFonts w:ascii="宋体" w:hAnsi="宋体" w:eastAsia="宋体" w:cs="华文宋体"/>
          <w:color w:val="000000"/>
          <w:kern w:val="0"/>
          <w:sz w:val="26"/>
          <w:szCs w:val="26"/>
        </w:rPr>
      </w:pPr>
    </w:p>
    <w:p w14:paraId="433DF82B">
      <w:pPr>
        <w:rPr>
          <w:rFonts w:ascii="宋体" w:hAnsi="宋体" w:eastAsia="宋体" w:cs="华文宋体"/>
          <w:color w:val="000000"/>
          <w:kern w:val="0"/>
          <w:sz w:val="26"/>
          <w:szCs w:val="26"/>
        </w:rPr>
      </w:pPr>
    </w:p>
    <w:p w14:paraId="5F39979C">
      <w:pPr>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女三</w:t>
      </w:r>
    </w:p>
    <w:p w14:paraId="0654450E">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姓名：吴薇</w:t>
      </w:r>
    </w:p>
    <w:p w14:paraId="69E9D0AC">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性别：女</w:t>
      </w:r>
    </w:p>
    <w:p w14:paraId="49F7453A">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2E27ADBE">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167 cm</w:t>
      </w:r>
    </w:p>
    <w:p w14:paraId="43412C89">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56 kg</w:t>
      </w:r>
    </w:p>
    <w:p w14:paraId="36566DCB">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星座：双鱼座</w:t>
      </w:r>
    </w:p>
    <w:p w14:paraId="2CBEDF69">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学历：某职业技术大学毕业</w:t>
      </w:r>
    </w:p>
    <w:p w14:paraId="318D90BE">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职业：某小型企业的老板</w:t>
      </w:r>
    </w:p>
    <w:p w14:paraId="1EF69B7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婚姻状况：单身</w:t>
      </w:r>
    </w:p>
    <w:p w14:paraId="75B636C2">
      <w:pPr>
        <w:autoSpaceDE w:val="0"/>
        <w:autoSpaceDN w:val="0"/>
        <w:adjustRightInd w:val="0"/>
        <w:spacing w:after="0" w:line="240" w:lineRule="auto"/>
        <w:rPr>
          <w:rFonts w:ascii="宋体" w:hAnsi="宋体" w:eastAsia="宋体" w:cs="华文宋体"/>
          <w:color w:val="000000"/>
          <w:kern w:val="0"/>
          <w:sz w:val="26"/>
          <w:szCs w:val="26"/>
        </w:rPr>
      </w:pPr>
    </w:p>
    <w:p w14:paraId="6A5FA237">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71DF0DD7">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面容：波浪长发、方圆脸、猫眼、大红唇</w:t>
      </w:r>
    </w:p>
    <w:p w14:paraId="1522E699">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声音：略带沙哑和厚度、烟熏嗓</w:t>
      </w:r>
    </w:p>
    <w:p w14:paraId="76F527DD">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体型：身材适中</w:t>
      </w:r>
    </w:p>
    <w:p w14:paraId="3607308A">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神态：慈眉善目、笃定感</w:t>
      </w:r>
    </w:p>
    <w:p w14:paraId="4CDDDD26">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气场：有韵味、气质和善、大方爽快、不卑不亢</w:t>
      </w:r>
    </w:p>
    <w:p w14:paraId="7679CB6D">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特征：色彩艳丽的着装、喜欢耳饰</w:t>
      </w:r>
    </w:p>
    <w:p w14:paraId="397DFF85">
      <w:pPr>
        <w:autoSpaceDE w:val="0"/>
        <w:autoSpaceDN w:val="0"/>
        <w:adjustRightInd w:val="0"/>
        <w:spacing w:after="0" w:line="240" w:lineRule="auto"/>
        <w:rPr>
          <w:rFonts w:ascii="宋体" w:hAnsi="宋体" w:eastAsia="宋体" w:cs="华文宋体"/>
          <w:color w:val="000000"/>
          <w:kern w:val="0"/>
          <w:sz w:val="26"/>
          <w:szCs w:val="26"/>
        </w:rPr>
      </w:pPr>
    </w:p>
    <w:p w14:paraId="31C072F3">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3F06A1C1">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优点：外向开朗、对人热心、愿意分享、乐于助人、有义气、诚信可靠</w:t>
      </w:r>
    </w:p>
    <w:p w14:paraId="7C783BE8">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缺点：头脑简单、不够缜密</w:t>
      </w:r>
    </w:p>
    <w:p w14:paraId="2B9F2878">
      <w:pPr>
        <w:autoSpaceDE w:val="0"/>
        <w:autoSpaceDN w:val="0"/>
        <w:adjustRightInd w:val="0"/>
        <w:spacing w:after="0" w:line="240" w:lineRule="auto"/>
        <w:rPr>
          <w:rFonts w:ascii="宋体" w:hAnsi="宋体" w:eastAsia="宋体" w:cs="华文宋体"/>
          <w:color w:val="000000"/>
          <w:kern w:val="0"/>
          <w:sz w:val="26"/>
          <w:szCs w:val="26"/>
        </w:rPr>
      </w:pPr>
    </w:p>
    <w:p w14:paraId="13E060BC">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兴趣爱好：爱好运动、最爱高尔夫</w:t>
      </w:r>
    </w:p>
    <w:p w14:paraId="21EBB74F">
      <w:pPr>
        <w:autoSpaceDE w:val="0"/>
        <w:autoSpaceDN w:val="0"/>
        <w:adjustRightInd w:val="0"/>
        <w:spacing w:after="0" w:line="240" w:lineRule="auto"/>
        <w:rPr>
          <w:rFonts w:ascii="宋体" w:hAnsi="宋体" w:eastAsia="宋体" w:cs="华文宋体"/>
          <w:color w:val="000000"/>
          <w:kern w:val="0"/>
          <w:sz w:val="26"/>
          <w:szCs w:val="26"/>
        </w:rPr>
      </w:pPr>
    </w:p>
    <w:p w14:paraId="6AE40F37">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4A288FB1">
      <w:pPr>
        <w:autoSpaceDE w:val="0"/>
        <w:autoSpaceDN w:val="0"/>
        <w:adjustRightInd w:val="0"/>
        <w:spacing w:after="0" w:line="240" w:lineRule="auto"/>
        <w:rPr>
          <w:rFonts w:ascii="宋体" w:hAnsi="宋体" w:eastAsia="宋体" w:cs="华文宋体"/>
          <w:color w:val="000000"/>
          <w:kern w:val="0"/>
          <w:sz w:val="26"/>
          <w:szCs w:val="26"/>
        </w:rPr>
      </w:pPr>
    </w:p>
    <w:p w14:paraId="111D438F">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2AB578A7">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家庭：父母</w:t>
      </w:r>
    </w:p>
    <w:p w14:paraId="0EE25EE3">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渴望：稳定生活</w:t>
      </w:r>
    </w:p>
    <w:p w14:paraId="1D5ED121">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恐惧：失去朋友</w:t>
      </w:r>
    </w:p>
    <w:p w14:paraId="5989AE56">
      <w:pPr>
        <w:autoSpaceDE w:val="0"/>
        <w:autoSpaceDN w:val="0"/>
        <w:adjustRightInd w:val="0"/>
        <w:spacing w:after="0" w:line="240" w:lineRule="auto"/>
        <w:rPr>
          <w:rFonts w:ascii="宋体" w:hAnsi="宋体" w:eastAsia="宋体" w:cs="华文宋体"/>
          <w:color w:val="000000"/>
          <w:kern w:val="0"/>
          <w:sz w:val="26"/>
          <w:szCs w:val="26"/>
        </w:rPr>
      </w:pPr>
    </w:p>
    <w:p w14:paraId="11F200CC">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0C1546A3">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创业初期受到了闵恩君的帮助，心存感激，后成为知己。无心介绍造成闵恩君被金承建陷害入狱，吴薇非常内疚，在闵恩君坐牢期间尽己所能帮助她。当得知闵恩君复仇计划后，吴薇积极参与其中，联手林观池为闵恩君布局。</w:t>
      </w:r>
    </w:p>
    <w:p w14:paraId="27439B5B">
      <w:pPr>
        <w:autoSpaceDE w:val="0"/>
        <w:autoSpaceDN w:val="0"/>
        <w:adjustRightInd w:val="0"/>
        <w:spacing w:after="0" w:line="240" w:lineRule="auto"/>
        <w:rPr>
          <w:rFonts w:ascii="宋体" w:hAnsi="宋体" w:eastAsia="宋体" w:cs="华文宋体"/>
          <w:color w:val="000000"/>
          <w:kern w:val="0"/>
          <w:sz w:val="26"/>
          <w:szCs w:val="26"/>
        </w:rPr>
      </w:pPr>
    </w:p>
    <w:p w14:paraId="67ABB81D">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6937428E">
      <w:pPr>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吴薇是一位乐于助人但思虑欠周的闵恩君挚友，她因无心之过将知己推入深渊，从此将极度的负疚感化为绝对忠诚，成为闵恩君复仇蓝图中最为坚实可靠的助手。</w:t>
      </w:r>
    </w:p>
    <w:p w14:paraId="32629E46">
      <w:pPr>
        <w:rPr>
          <w:rFonts w:ascii="宋体" w:hAnsi="宋体" w:eastAsia="宋体"/>
          <w:sz w:val="26"/>
          <w:szCs w:val="26"/>
        </w:rPr>
      </w:pPr>
    </w:p>
    <w:p w14:paraId="204C8C5D">
      <w:pPr>
        <w:rPr>
          <w:rFonts w:ascii="宋体" w:hAnsi="宋体" w:eastAsia="宋体"/>
          <w:sz w:val="26"/>
          <w:szCs w:val="26"/>
        </w:rPr>
      </w:pPr>
    </w:p>
    <w:p w14:paraId="3DDBC2F3">
      <w:pPr>
        <w:rPr>
          <w:rFonts w:ascii="宋体" w:hAnsi="宋体" w:eastAsia="宋体"/>
          <w:sz w:val="26"/>
          <w:szCs w:val="26"/>
        </w:rPr>
      </w:pPr>
      <w:r>
        <w:rPr>
          <w:rFonts w:hint="eastAsia" w:ascii="宋体" w:hAnsi="宋体" w:eastAsia="宋体"/>
          <w:sz w:val="26"/>
          <w:szCs w:val="26"/>
        </w:rPr>
        <w:t>男一</w:t>
      </w:r>
    </w:p>
    <w:p w14:paraId="3C812BEA">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姓名：方成辉</w:t>
      </w:r>
    </w:p>
    <w:p w14:paraId="427E8F5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性别：男</w:t>
      </w:r>
    </w:p>
    <w:p w14:paraId="0C4CF21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7EEF2F45">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183 cm</w:t>
      </w:r>
    </w:p>
    <w:p w14:paraId="38F553A4">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80 kg</w:t>
      </w:r>
    </w:p>
    <w:p w14:paraId="369691DF">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星座：巨蟹座</w:t>
      </w:r>
    </w:p>
    <w:p w14:paraId="4966E2F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学历：职业高中</w:t>
      </w:r>
    </w:p>
    <w:p w14:paraId="0B1D039B">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职业：退伍军人</w:t>
      </w:r>
      <w:r>
        <w:rPr>
          <w:rFonts w:ascii="宋体" w:hAnsi="宋体" w:eastAsia="宋体" w:cs="华文宋体"/>
          <w:color w:val="000000"/>
          <w:kern w:val="0"/>
          <w:sz w:val="26"/>
          <w:szCs w:val="26"/>
        </w:rPr>
        <w:t xml:space="preserve"> - </w:t>
      </w:r>
      <w:r>
        <w:rPr>
          <w:rFonts w:hint="eastAsia" w:ascii="宋体" w:hAnsi="宋体" w:eastAsia="宋体" w:cs="华文宋体"/>
          <w:color w:val="000000"/>
          <w:kern w:val="0"/>
          <w:sz w:val="26"/>
          <w:szCs w:val="26"/>
        </w:rPr>
        <w:t>司机</w:t>
      </w:r>
      <w:r>
        <w:rPr>
          <w:rFonts w:ascii="宋体" w:hAnsi="宋体" w:eastAsia="宋体" w:cs="华文宋体"/>
          <w:color w:val="000000"/>
          <w:kern w:val="0"/>
          <w:sz w:val="26"/>
          <w:szCs w:val="26"/>
        </w:rPr>
        <w:t xml:space="preserve"> </w:t>
      </w:r>
    </w:p>
    <w:p w14:paraId="732012CB">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婚姻状况：已婚</w:t>
      </w:r>
      <w:r>
        <w:rPr>
          <w:rFonts w:hint="eastAsia" w:ascii="宋体" w:hAnsi="宋体" w:eastAsia="宋体" w:cs="华文宋体"/>
          <w:color w:val="E6000E"/>
          <w:kern w:val="0"/>
          <w:sz w:val="26"/>
          <w:szCs w:val="26"/>
        </w:rPr>
        <w:t>（育有一女）</w:t>
      </w:r>
    </w:p>
    <w:p w14:paraId="307DEC82">
      <w:pPr>
        <w:autoSpaceDE w:val="0"/>
        <w:autoSpaceDN w:val="0"/>
        <w:adjustRightInd w:val="0"/>
        <w:spacing w:after="0" w:line="240" w:lineRule="auto"/>
        <w:rPr>
          <w:rFonts w:ascii="宋体" w:hAnsi="宋体" w:eastAsia="宋体" w:cs="华文宋体"/>
          <w:color w:val="000000"/>
          <w:kern w:val="0"/>
          <w:sz w:val="26"/>
          <w:szCs w:val="26"/>
        </w:rPr>
      </w:pPr>
    </w:p>
    <w:p w14:paraId="69E70D51">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5FF6D150">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面容：内双、高鼻梁、宽额头、大耳朵</w:t>
      </w:r>
    </w:p>
    <w:p w14:paraId="1AC8D1B1">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声音：浑厚有力</w:t>
      </w:r>
    </w:p>
    <w:p w14:paraId="25212ECC">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体型：健硕、挺拔</w:t>
      </w:r>
    </w:p>
    <w:p w14:paraId="050D0422">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神态：平易近人、温和、专注</w:t>
      </w:r>
    </w:p>
    <w:p w14:paraId="5F642C6B">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气场：踏实、可靠</w:t>
      </w:r>
    </w:p>
    <w:p w14:paraId="2108FB2F">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特征：</w:t>
      </w:r>
    </w:p>
    <w:p w14:paraId="70990CA4">
      <w:pPr>
        <w:autoSpaceDE w:val="0"/>
        <w:autoSpaceDN w:val="0"/>
        <w:adjustRightInd w:val="0"/>
        <w:spacing w:after="0" w:line="240" w:lineRule="auto"/>
        <w:rPr>
          <w:rFonts w:ascii="宋体" w:hAnsi="宋体" w:eastAsia="宋体" w:cs="华文宋体"/>
          <w:color w:val="000000"/>
          <w:kern w:val="0"/>
          <w:sz w:val="26"/>
          <w:szCs w:val="26"/>
        </w:rPr>
      </w:pPr>
    </w:p>
    <w:p w14:paraId="3A86F63A">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66A0D247">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优点：本分实在、专一、生活规律</w:t>
      </w:r>
    </w:p>
    <w:p w14:paraId="42AFEB5F">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缺点：不善表达、抗压能力弱</w:t>
      </w:r>
    </w:p>
    <w:p w14:paraId="71E585D5">
      <w:pPr>
        <w:autoSpaceDE w:val="0"/>
        <w:autoSpaceDN w:val="0"/>
        <w:adjustRightInd w:val="0"/>
        <w:spacing w:after="0" w:line="240" w:lineRule="auto"/>
        <w:rPr>
          <w:rFonts w:ascii="宋体" w:hAnsi="宋体" w:eastAsia="宋体" w:cs="华文宋体"/>
          <w:color w:val="000000"/>
          <w:kern w:val="0"/>
          <w:sz w:val="26"/>
          <w:szCs w:val="26"/>
        </w:rPr>
      </w:pPr>
    </w:p>
    <w:p w14:paraId="0D4C32EB">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爱好：整理家务、宅家、围着闵恩君转</w:t>
      </w:r>
    </w:p>
    <w:p w14:paraId="3F4A227C">
      <w:pPr>
        <w:autoSpaceDE w:val="0"/>
        <w:autoSpaceDN w:val="0"/>
        <w:adjustRightInd w:val="0"/>
        <w:spacing w:after="0" w:line="240" w:lineRule="auto"/>
        <w:rPr>
          <w:rFonts w:ascii="宋体" w:hAnsi="宋体" w:eastAsia="宋体" w:cs="华文宋体"/>
          <w:color w:val="000000"/>
          <w:kern w:val="0"/>
          <w:sz w:val="26"/>
          <w:szCs w:val="26"/>
        </w:rPr>
      </w:pPr>
    </w:p>
    <w:p w14:paraId="1A19C2F8">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6959685A">
      <w:pPr>
        <w:autoSpaceDE w:val="0"/>
        <w:autoSpaceDN w:val="0"/>
        <w:adjustRightInd w:val="0"/>
        <w:spacing w:after="0" w:line="240" w:lineRule="auto"/>
        <w:rPr>
          <w:rFonts w:ascii="宋体" w:hAnsi="宋体" w:eastAsia="宋体" w:cs="华文宋体"/>
          <w:color w:val="000000"/>
          <w:kern w:val="0"/>
          <w:sz w:val="26"/>
          <w:szCs w:val="26"/>
        </w:rPr>
      </w:pPr>
    </w:p>
    <w:p w14:paraId="260530BE">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302BC004">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E6000E"/>
          <w:kern w:val="0"/>
          <w:sz w:val="26"/>
          <w:szCs w:val="26"/>
        </w:rPr>
      </w:pPr>
      <w:r>
        <w:rPr>
          <w:rFonts w:hint="eastAsia" w:ascii="宋体" w:hAnsi="宋体" w:eastAsia="宋体" w:cs="华文宋体"/>
          <w:color w:val="000000"/>
          <w:kern w:val="0"/>
          <w:sz w:val="26"/>
          <w:szCs w:val="26"/>
        </w:rPr>
        <w:t>家庭：父母、姐姐、妻子、两个孩子</w:t>
      </w:r>
      <w:r>
        <w:rPr>
          <w:rFonts w:hint="eastAsia" w:ascii="宋体" w:hAnsi="宋体" w:eastAsia="宋体" w:cs="华文宋体"/>
          <w:color w:val="E6000E"/>
          <w:kern w:val="0"/>
          <w:sz w:val="26"/>
          <w:szCs w:val="26"/>
        </w:rPr>
        <w:t>（长女夭折）</w:t>
      </w:r>
    </w:p>
    <w:p w14:paraId="19722EE0">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友情：战友</w:t>
      </w:r>
    </w:p>
    <w:p w14:paraId="4C7CFD8C">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渴望：富有平凡幸福稳定的生活</w:t>
      </w:r>
    </w:p>
    <w:p w14:paraId="7217CA35">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恐惧：无法面对风险，患得患失，怕孩子受到伤害</w:t>
      </w:r>
    </w:p>
    <w:p w14:paraId="15B5581B">
      <w:pPr>
        <w:autoSpaceDE w:val="0"/>
        <w:autoSpaceDN w:val="0"/>
        <w:adjustRightInd w:val="0"/>
        <w:spacing w:after="0" w:line="240" w:lineRule="auto"/>
        <w:rPr>
          <w:rFonts w:ascii="宋体" w:hAnsi="宋体" w:eastAsia="宋体" w:cs="华文宋体"/>
          <w:color w:val="000000"/>
          <w:kern w:val="0"/>
          <w:sz w:val="26"/>
          <w:szCs w:val="26"/>
        </w:rPr>
      </w:pPr>
    </w:p>
    <w:p w14:paraId="6901B93B">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022BF9D5">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方成辉出身普通家庭，年轻时选择参军。</w:t>
      </w:r>
    </w:p>
    <w:p w14:paraId="6C1C1B58">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退伍回到社会后通过战友介绍认识了闵恩君，在方成辉无微不至的照顾下，二人结婚生子。</w:t>
      </w: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婚后不久，第一个孩子意外离世，闵恩君陷入消沉，方成辉只能通过默默陪伴来应对悲痛。</w:t>
      </w:r>
    </w:p>
    <w:p w14:paraId="0D51FD4E">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当第二个孩子出生后，闵恩君提出创业想法。方成辉强烈反对，并与闵恩君爆发争执，最终妥协。但在闵恩君创业成功后，方成辉决定辞职专注陪伴闵恩君，并对当时优渥的生活感到满足和幸福。</w:t>
      </w:r>
    </w:p>
    <w:p w14:paraId="1D6F46D2">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闵恩君被人陷害，受到牵连的方成辉果断选择带着孩子潜逃，二人从此再未联系。在闵恩君入狱后，方成辉也未曾探望或托人帮助闵恩君。闵恩君重获自由当天，方成辉驾车前去迎接，负荆请罪，闵恩君崩溃，但最终为孩子决定维持婚姻关系。</w:t>
      </w:r>
    </w:p>
    <w:p w14:paraId="50FCA394">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艰苦的逃亡岁月使得方成辉希望过上平凡的生活，闵恩君再次创业，方成辉内心纠结却因愧疚选择沉默，主动退回家庭，成为一个近乎完美的贤内助。</w:t>
      </w:r>
    </w:p>
    <w:p w14:paraId="071C54F0">
      <w:pPr>
        <w:autoSpaceDE w:val="0"/>
        <w:autoSpaceDN w:val="0"/>
        <w:adjustRightInd w:val="0"/>
        <w:spacing w:after="0" w:line="240" w:lineRule="auto"/>
        <w:rPr>
          <w:rFonts w:ascii="宋体" w:hAnsi="宋体" w:eastAsia="宋体" w:cs="华文宋体"/>
          <w:color w:val="000000"/>
          <w:kern w:val="0"/>
          <w:sz w:val="26"/>
          <w:szCs w:val="26"/>
        </w:rPr>
      </w:pPr>
    </w:p>
    <w:p w14:paraId="64F32B70">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61218FBE">
      <w:pPr>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方成辉是一个本分实在却胆小懦弱的闵恩君伴侣，他在平淡岁月里温情守分，却在危机来临时抗压无能而弃妻逃跑，余生只能在愧疚中退守家庭，成为一名补偿式的贤内助。</w:t>
      </w:r>
    </w:p>
    <w:p w14:paraId="073BA56D">
      <w:pPr>
        <w:rPr>
          <w:rFonts w:ascii="宋体" w:hAnsi="宋体" w:eastAsia="宋体" w:cs="华文宋体"/>
          <w:color w:val="000000"/>
          <w:kern w:val="0"/>
          <w:sz w:val="26"/>
          <w:szCs w:val="26"/>
        </w:rPr>
      </w:pPr>
    </w:p>
    <w:p w14:paraId="1594A835">
      <w:pPr>
        <w:rPr>
          <w:rFonts w:ascii="宋体" w:hAnsi="宋体" w:eastAsia="宋体" w:cs="华文宋体"/>
          <w:color w:val="000000"/>
          <w:kern w:val="0"/>
          <w:sz w:val="26"/>
          <w:szCs w:val="26"/>
        </w:rPr>
      </w:pPr>
    </w:p>
    <w:p w14:paraId="0E7F23FD">
      <w:pPr>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男二</w:t>
      </w:r>
    </w:p>
    <w:p w14:paraId="631B968F">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姓名</w:t>
      </w:r>
      <w:r>
        <w:rPr>
          <w:rFonts w:ascii="宋体" w:hAnsi="宋体" w:eastAsia="宋体" w:cs="华文宋体"/>
          <w:color w:val="000000"/>
          <w:kern w:val="0"/>
          <w:sz w:val="26"/>
          <w:szCs w:val="26"/>
        </w:rPr>
        <w:t>:</w:t>
      </w:r>
      <w:r>
        <w:rPr>
          <w:rFonts w:hint="eastAsia" w:ascii="宋体" w:hAnsi="宋体" w:eastAsia="宋体" w:cs="华文宋体"/>
          <w:color w:val="000000"/>
          <w:kern w:val="0"/>
          <w:sz w:val="26"/>
          <w:szCs w:val="26"/>
        </w:rPr>
        <w:t>金承建</w:t>
      </w:r>
    </w:p>
    <w:p w14:paraId="346BDB1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性别：男</w:t>
      </w:r>
    </w:p>
    <w:p w14:paraId="28C00354">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694C736C">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168 cm</w:t>
      </w:r>
    </w:p>
    <w:p w14:paraId="34F4E22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56 kg</w:t>
      </w:r>
    </w:p>
    <w:p w14:paraId="3193FB68">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星座：金牛座</w:t>
      </w:r>
    </w:p>
    <w:p w14:paraId="1520A27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学历：某经贸大学</w:t>
      </w:r>
    </w:p>
    <w:p w14:paraId="2004A4D7">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职业：前银行人员、医院总经理</w:t>
      </w:r>
    </w:p>
    <w:p w14:paraId="6D349323">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婚姻状况：已婚</w:t>
      </w:r>
      <w:r>
        <w:rPr>
          <w:rFonts w:hint="eastAsia" w:ascii="宋体" w:hAnsi="宋体" w:eastAsia="宋体" w:cs="华文宋体"/>
          <w:color w:val="E6000E"/>
          <w:kern w:val="0"/>
          <w:sz w:val="26"/>
          <w:szCs w:val="26"/>
        </w:rPr>
        <w:t>（育有一子）</w:t>
      </w:r>
    </w:p>
    <w:p w14:paraId="14FD870D">
      <w:pPr>
        <w:autoSpaceDE w:val="0"/>
        <w:autoSpaceDN w:val="0"/>
        <w:adjustRightInd w:val="0"/>
        <w:spacing w:after="0" w:line="240" w:lineRule="auto"/>
        <w:rPr>
          <w:rFonts w:ascii="宋体" w:hAnsi="宋体" w:eastAsia="宋体" w:cs="华文宋体"/>
          <w:color w:val="000000"/>
          <w:kern w:val="0"/>
          <w:sz w:val="26"/>
          <w:szCs w:val="26"/>
        </w:rPr>
      </w:pPr>
    </w:p>
    <w:p w14:paraId="5D32AF66">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7C7FC64D">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面容：三角眼、小五官、非常瘦削、眉毛稀疏、眉骨和颧骨高</w:t>
      </w:r>
    </w:p>
    <w:p w14:paraId="4CE7678A">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声音：中高音、语调张扬</w:t>
      </w:r>
    </w:p>
    <w:p w14:paraId="647C04CE">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体型：啤酒肚、四肢细短</w:t>
      </w:r>
    </w:p>
    <w:p w14:paraId="04D12D5A">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神态：法令纹重、皮笑肉不笑、贼眉鼠眼</w:t>
      </w:r>
    </w:p>
    <w:p w14:paraId="67C5995A">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气场：傲慢、做小伏低</w:t>
      </w:r>
    </w:p>
    <w:p w14:paraId="229912B9">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特征：开始说话前会清嗓、喜欢整理西装领口</w:t>
      </w:r>
    </w:p>
    <w:p w14:paraId="657014CD">
      <w:pPr>
        <w:autoSpaceDE w:val="0"/>
        <w:autoSpaceDN w:val="0"/>
        <w:adjustRightInd w:val="0"/>
        <w:spacing w:after="0" w:line="240" w:lineRule="auto"/>
        <w:rPr>
          <w:rFonts w:ascii="宋体" w:hAnsi="宋体" w:eastAsia="宋体" w:cs="华文宋体"/>
          <w:color w:val="000000"/>
          <w:kern w:val="0"/>
          <w:sz w:val="26"/>
          <w:szCs w:val="26"/>
        </w:rPr>
      </w:pPr>
    </w:p>
    <w:p w14:paraId="17DAF543">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45FFB753">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优点：情商较高、善于交际</w:t>
      </w:r>
      <w:r>
        <w:rPr>
          <w:rFonts w:hint="eastAsia" w:ascii="宋体" w:hAnsi="宋体" w:eastAsia="宋体" w:cs="华文宋体"/>
          <w:color w:val="E6000E"/>
          <w:kern w:val="0"/>
          <w:sz w:val="26"/>
          <w:szCs w:val="26"/>
        </w:rPr>
        <w:t>（人脉广）、</w:t>
      </w:r>
      <w:r>
        <w:rPr>
          <w:rFonts w:hint="eastAsia" w:ascii="宋体" w:hAnsi="宋体" w:eastAsia="宋体" w:cs="华文宋体"/>
          <w:color w:val="000000"/>
          <w:kern w:val="0"/>
          <w:sz w:val="26"/>
          <w:szCs w:val="26"/>
        </w:rPr>
        <w:t>执行力强</w:t>
      </w:r>
    </w:p>
    <w:p w14:paraId="7E28B687">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缺点：野心勃勃、永不满足贪得无厌、越俎代庖</w:t>
      </w:r>
      <w:r>
        <w:rPr>
          <w:rFonts w:hint="eastAsia" w:ascii="宋体" w:hAnsi="宋体" w:eastAsia="宋体" w:cs="华文宋体"/>
          <w:color w:val="E6000E"/>
          <w:kern w:val="0"/>
          <w:sz w:val="26"/>
          <w:szCs w:val="26"/>
        </w:rPr>
        <w:t>（超出自己的职权范围）</w:t>
      </w:r>
      <w:r>
        <w:rPr>
          <w:rFonts w:hint="eastAsia" w:ascii="宋体" w:hAnsi="宋体" w:eastAsia="宋体" w:cs="华文宋体"/>
          <w:color w:val="000000"/>
          <w:kern w:val="0"/>
          <w:sz w:val="26"/>
          <w:szCs w:val="26"/>
        </w:rPr>
        <w:t>、自以为是、心胸狭窄、口蜜腹剑、嫉妒心强、见风使舵</w:t>
      </w:r>
    </w:p>
    <w:p w14:paraId="7AEF4EE7">
      <w:pPr>
        <w:autoSpaceDE w:val="0"/>
        <w:autoSpaceDN w:val="0"/>
        <w:adjustRightInd w:val="0"/>
        <w:spacing w:after="0" w:line="240" w:lineRule="auto"/>
        <w:rPr>
          <w:rFonts w:ascii="宋体" w:hAnsi="宋体" w:eastAsia="宋体" w:cs="华文宋体"/>
          <w:color w:val="000000"/>
          <w:kern w:val="0"/>
          <w:sz w:val="26"/>
          <w:szCs w:val="26"/>
        </w:rPr>
      </w:pPr>
    </w:p>
    <w:p w14:paraId="49B2E97B">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爱好：抽雪茄和收藏名酒、打高尔夫</w:t>
      </w:r>
    </w:p>
    <w:p w14:paraId="6FB3ED5F">
      <w:pPr>
        <w:autoSpaceDE w:val="0"/>
        <w:autoSpaceDN w:val="0"/>
        <w:adjustRightInd w:val="0"/>
        <w:spacing w:after="0" w:line="240" w:lineRule="auto"/>
        <w:rPr>
          <w:rFonts w:ascii="宋体" w:hAnsi="宋体" w:eastAsia="宋体" w:cs="华文宋体"/>
          <w:color w:val="000000"/>
          <w:kern w:val="0"/>
          <w:sz w:val="26"/>
          <w:szCs w:val="26"/>
        </w:rPr>
      </w:pPr>
    </w:p>
    <w:p w14:paraId="64A63F9C">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58E3254D">
      <w:pPr>
        <w:autoSpaceDE w:val="0"/>
        <w:autoSpaceDN w:val="0"/>
        <w:adjustRightInd w:val="0"/>
        <w:spacing w:after="0" w:line="240" w:lineRule="auto"/>
        <w:rPr>
          <w:rFonts w:ascii="宋体" w:hAnsi="宋体" w:eastAsia="宋体" w:cs="华文宋体"/>
          <w:color w:val="000000"/>
          <w:kern w:val="0"/>
          <w:sz w:val="26"/>
          <w:szCs w:val="26"/>
        </w:rPr>
      </w:pPr>
    </w:p>
    <w:p w14:paraId="1D1AEED0">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2D48745C">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家庭：妻子、儿子</w:t>
      </w:r>
    </w:p>
    <w:p w14:paraId="4FA4BC3F">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友情：周政</w:t>
      </w:r>
      <w:r>
        <w:rPr>
          <w:rFonts w:hint="eastAsia" w:ascii="宋体" w:hAnsi="宋体" w:eastAsia="宋体" w:cs="华文宋体"/>
          <w:color w:val="E6000E"/>
          <w:kern w:val="0"/>
          <w:sz w:val="26"/>
          <w:szCs w:val="26"/>
        </w:rPr>
        <w:t>（校友）</w:t>
      </w:r>
      <w:r>
        <w:rPr>
          <w:rFonts w:hint="eastAsia" w:ascii="宋体" w:hAnsi="宋体" w:eastAsia="宋体" w:cs="华文宋体"/>
          <w:color w:val="000000"/>
          <w:kern w:val="0"/>
          <w:sz w:val="26"/>
          <w:szCs w:val="26"/>
        </w:rPr>
        <w:t>、韩绍闻</w:t>
      </w:r>
      <w:r>
        <w:rPr>
          <w:rFonts w:hint="eastAsia" w:ascii="宋体" w:hAnsi="宋体" w:eastAsia="宋体" w:cs="华文宋体"/>
          <w:color w:val="E6000E"/>
          <w:kern w:val="0"/>
          <w:sz w:val="26"/>
          <w:szCs w:val="26"/>
        </w:rPr>
        <w:t>（校友）</w:t>
      </w:r>
      <w:r>
        <w:rPr>
          <w:rFonts w:hint="eastAsia" w:ascii="宋体" w:hAnsi="宋体" w:eastAsia="宋体" w:cs="华文宋体"/>
          <w:color w:val="000000"/>
          <w:kern w:val="0"/>
          <w:sz w:val="26"/>
          <w:szCs w:val="26"/>
        </w:rPr>
        <w:t>、律师</w:t>
      </w:r>
      <w:r>
        <w:rPr>
          <w:rFonts w:hint="eastAsia" w:ascii="宋体" w:hAnsi="宋体" w:eastAsia="宋体" w:cs="华文宋体"/>
          <w:color w:val="E6000E"/>
          <w:kern w:val="0"/>
          <w:sz w:val="26"/>
          <w:szCs w:val="26"/>
        </w:rPr>
        <w:t>（</w:t>
      </w:r>
      <w:r>
        <w:rPr>
          <w:rFonts w:ascii="宋体" w:hAnsi="宋体" w:eastAsia="宋体" w:cs="华文宋体"/>
          <w:color w:val="E6000E"/>
          <w:kern w:val="0"/>
          <w:sz w:val="26"/>
          <w:szCs w:val="26"/>
        </w:rPr>
        <w:t xml:space="preserve">                 </w:t>
      </w:r>
      <w:r>
        <w:rPr>
          <w:rFonts w:hint="eastAsia" w:ascii="宋体" w:hAnsi="宋体" w:eastAsia="宋体" w:cs="华文宋体"/>
          <w:color w:val="E6000E"/>
          <w:kern w:val="0"/>
          <w:sz w:val="26"/>
          <w:szCs w:val="26"/>
        </w:rPr>
        <w:t>）</w:t>
      </w:r>
    </w:p>
    <w:p w14:paraId="7DD69A05">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渴望：掠夺他人的一切、成为主宰者、成就自己</w:t>
      </w:r>
    </w:p>
    <w:p w14:paraId="2CDFA98E">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恐惧：被批评、被看轻冷落、徒劳无功</w:t>
      </w:r>
    </w:p>
    <w:p w14:paraId="1B786A1B">
      <w:pPr>
        <w:autoSpaceDE w:val="0"/>
        <w:autoSpaceDN w:val="0"/>
        <w:adjustRightInd w:val="0"/>
        <w:spacing w:after="0" w:line="240" w:lineRule="auto"/>
        <w:rPr>
          <w:rFonts w:ascii="宋体" w:hAnsi="宋体" w:eastAsia="宋体" w:cs="华文宋体"/>
          <w:color w:val="000000"/>
          <w:kern w:val="0"/>
          <w:sz w:val="26"/>
          <w:szCs w:val="26"/>
        </w:rPr>
      </w:pPr>
    </w:p>
    <w:p w14:paraId="758B4627">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7B0F36C8">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金承建出生于一个无爱的家庭，父母被包办婚姻，夫妻关系紧张，他只能在察言观色中小心翼翼在夹缝中求生。母亲将希望全部寄托在金承建身上，对他学业要求苛刻，实行打压式教育。金承建励志长大后成为成功的人，得到父母的赏识。</w:t>
      </w:r>
    </w:p>
    <w:p w14:paraId="11B59729">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金承建被经贸大学录取后，发现真诚和优越的成绩都换不来想要的结果时，他开始讨好老师及有用的人脉来得到所需。期间金承建虽不认同任何女生比他优秀，但介于韩绍闻拥有多样的人际关系，不得不屈服。</w:t>
      </w:r>
    </w:p>
    <w:p w14:paraId="7E74C726">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步入社会的金承建不择手段，只为收获虚伪的赞美和吹捧。金承建从未正视过自己的工作能力，只是一味的使用手段让自己成为银行高管。当他尝到权力的滋味后，深陷其中，从此一去不返，财欲和贪念冲乱了金承建的大脑，升职不到一年就因贪污罪锒铛入狱。</w:t>
      </w:r>
    </w:p>
    <w:p w14:paraId="6108F30A">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出狱后，金承建通过曾经的客户吴薇</w:t>
      </w:r>
      <w:r>
        <w:rPr>
          <w:rFonts w:hint="eastAsia" w:ascii="宋体" w:hAnsi="宋体" w:eastAsia="宋体" w:cs="华文宋体"/>
          <w:color w:val="E6000E"/>
          <w:kern w:val="0"/>
          <w:sz w:val="26"/>
          <w:szCs w:val="26"/>
        </w:rPr>
        <w:t>（女三）</w:t>
      </w:r>
      <w:r>
        <w:rPr>
          <w:rFonts w:hint="eastAsia" w:ascii="宋体" w:hAnsi="宋体" w:eastAsia="宋体" w:cs="华文宋体"/>
          <w:color w:val="000000"/>
          <w:kern w:val="0"/>
          <w:sz w:val="26"/>
          <w:szCs w:val="26"/>
        </w:rPr>
        <w:t>结识了正当红的女企业家闵恩君</w:t>
      </w:r>
      <w:r>
        <w:rPr>
          <w:rFonts w:hint="eastAsia" w:ascii="宋体" w:hAnsi="宋体" w:eastAsia="宋体" w:cs="华文宋体"/>
          <w:color w:val="E6000E"/>
          <w:kern w:val="0"/>
          <w:sz w:val="26"/>
          <w:szCs w:val="26"/>
        </w:rPr>
        <w:t>（女一）</w:t>
      </w:r>
      <w:r>
        <w:rPr>
          <w:rFonts w:hint="eastAsia" w:ascii="宋体" w:hAnsi="宋体" w:eastAsia="宋体" w:cs="华文宋体"/>
          <w:color w:val="000000"/>
          <w:kern w:val="0"/>
          <w:sz w:val="26"/>
          <w:szCs w:val="26"/>
        </w:rPr>
        <w:t>，毛遂自荐想为其效力。金承建靠不断的自荐，最终成为了闵恩君医院项目的总经理，获得了优渥美满的生活，逐渐膨胀。被闵恩君公开批评后，金承建怀恨在心，预谋抢夺闵恩君的一切。</w:t>
      </w:r>
    </w:p>
    <w:p w14:paraId="2F60B89A">
      <w:pPr>
        <w:autoSpaceDE w:val="0"/>
        <w:autoSpaceDN w:val="0"/>
        <w:adjustRightInd w:val="0"/>
        <w:spacing w:after="0" w:line="240" w:lineRule="auto"/>
        <w:rPr>
          <w:rFonts w:ascii="宋体" w:hAnsi="宋体" w:eastAsia="宋体" w:cs="华文宋体"/>
          <w:color w:val="000000"/>
          <w:kern w:val="0"/>
          <w:sz w:val="26"/>
          <w:szCs w:val="26"/>
        </w:rPr>
      </w:pPr>
    </w:p>
    <w:p w14:paraId="2C96A9FD">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2B0411AC">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金承建是一个靠察言观色投机起家的野心家，他因狭隘的心胸与贪念用口腹蜜剑的伪装在权力膨胀后算计对他有恩的闵恩君，最终得到了应有的惩罚。</w:t>
      </w:r>
    </w:p>
    <w:p w14:paraId="71764DA8">
      <w:pPr>
        <w:rPr>
          <w:rFonts w:ascii="宋体" w:hAnsi="宋体" w:eastAsia="宋体"/>
          <w:sz w:val="26"/>
          <w:szCs w:val="26"/>
        </w:rPr>
      </w:pPr>
    </w:p>
    <w:p w14:paraId="5F98BA5A">
      <w:pPr>
        <w:rPr>
          <w:rFonts w:ascii="宋体" w:hAnsi="宋体" w:eastAsia="宋体"/>
          <w:sz w:val="26"/>
          <w:szCs w:val="26"/>
        </w:rPr>
      </w:pPr>
    </w:p>
    <w:p w14:paraId="7547C3B2">
      <w:pPr>
        <w:rPr>
          <w:rFonts w:ascii="宋体" w:hAnsi="宋体" w:eastAsia="宋体"/>
          <w:sz w:val="26"/>
          <w:szCs w:val="26"/>
        </w:rPr>
      </w:pPr>
    </w:p>
    <w:p w14:paraId="654CE860">
      <w:pPr>
        <w:rPr>
          <w:rFonts w:ascii="宋体" w:hAnsi="宋体" w:eastAsia="宋体"/>
          <w:sz w:val="26"/>
          <w:szCs w:val="26"/>
        </w:rPr>
      </w:pPr>
      <w:r>
        <w:rPr>
          <w:rFonts w:hint="eastAsia" w:ascii="宋体" w:hAnsi="宋体" w:eastAsia="宋体"/>
          <w:sz w:val="26"/>
          <w:szCs w:val="26"/>
        </w:rPr>
        <w:t>男三</w:t>
      </w:r>
    </w:p>
    <w:p w14:paraId="37D5189B">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姓名：周政</w:t>
      </w:r>
    </w:p>
    <w:p w14:paraId="051DB453">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性别：男</w:t>
      </w:r>
    </w:p>
    <w:p w14:paraId="5F9B889A">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6CD45B7A">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180 cm</w:t>
      </w:r>
    </w:p>
    <w:p w14:paraId="29C647DD">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82 kg</w:t>
      </w:r>
    </w:p>
    <w:p w14:paraId="36BFBC62">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星座：摩羯座</w:t>
      </w:r>
    </w:p>
    <w:p w14:paraId="74AABFEF">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学历：经济学学士</w:t>
      </w:r>
    </w:p>
    <w:p w14:paraId="559226D7">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职业：前经济犯罪侦查科科长、检察官</w:t>
      </w:r>
    </w:p>
    <w:p w14:paraId="62E8D90D">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E6000E"/>
          <w:kern w:val="0"/>
          <w:sz w:val="26"/>
          <w:szCs w:val="26"/>
        </w:rPr>
      </w:pPr>
      <w:r>
        <w:rPr>
          <w:rFonts w:hint="eastAsia" w:ascii="宋体" w:hAnsi="宋体" w:eastAsia="宋体" w:cs="华文宋体"/>
          <w:color w:val="000000"/>
          <w:kern w:val="0"/>
          <w:sz w:val="26"/>
          <w:szCs w:val="26"/>
        </w:rPr>
        <w:t>婚姻状况：离异</w:t>
      </w:r>
    </w:p>
    <w:p w14:paraId="19DBA47D">
      <w:pPr>
        <w:autoSpaceDE w:val="0"/>
        <w:autoSpaceDN w:val="0"/>
        <w:adjustRightInd w:val="0"/>
        <w:spacing w:after="0" w:line="240" w:lineRule="auto"/>
        <w:rPr>
          <w:rFonts w:ascii="宋体" w:hAnsi="宋体" w:eastAsia="宋体" w:cs="华文宋体"/>
          <w:color w:val="000000"/>
          <w:kern w:val="0"/>
          <w:sz w:val="26"/>
          <w:szCs w:val="26"/>
        </w:rPr>
      </w:pPr>
    </w:p>
    <w:p w14:paraId="1A41FDF1">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70B7D8AB">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面容：人中较短、大鼻子、薄唇、大脸、络腮胡、三角眼</w:t>
      </w:r>
    </w:p>
    <w:p w14:paraId="58001B52">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声音：低沉克制、语调平直</w:t>
      </w:r>
    </w:p>
    <w:p w14:paraId="1724F4BB">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体型：壮实厚重、有肌肉</w:t>
      </w:r>
    </w:p>
    <w:p w14:paraId="7FCD5889">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神态：目光冷静、审视性强、习惯倾听</w:t>
      </w:r>
    </w:p>
    <w:p w14:paraId="03CA7F3A">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气场：理性、略带压迫感</w:t>
      </w:r>
    </w:p>
    <w:p w14:paraId="0A7F8680">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特质：说话前会停顿半秒、没有小动作</w:t>
      </w:r>
    </w:p>
    <w:p w14:paraId="59579957">
      <w:pPr>
        <w:autoSpaceDE w:val="0"/>
        <w:autoSpaceDN w:val="0"/>
        <w:adjustRightInd w:val="0"/>
        <w:spacing w:after="0" w:line="240" w:lineRule="auto"/>
        <w:rPr>
          <w:rFonts w:ascii="宋体" w:hAnsi="宋体" w:eastAsia="宋体" w:cs="华文宋体"/>
          <w:color w:val="000000"/>
          <w:kern w:val="0"/>
          <w:sz w:val="26"/>
          <w:szCs w:val="26"/>
        </w:rPr>
      </w:pPr>
    </w:p>
    <w:p w14:paraId="10A28B54">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46C7DE7F">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优点：极端冷静、专业能力顶尖、决策果断、执行力强</w:t>
      </w:r>
    </w:p>
    <w:p w14:paraId="7CAF84D3">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缺点：过度自信、情感认知迟钝、控制欲极强、工具化他人</w:t>
      </w:r>
    </w:p>
    <w:p w14:paraId="748798EC">
      <w:pPr>
        <w:autoSpaceDE w:val="0"/>
        <w:autoSpaceDN w:val="0"/>
        <w:adjustRightInd w:val="0"/>
        <w:spacing w:after="0" w:line="240" w:lineRule="auto"/>
        <w:rPr>
          <w:rFonts w:ascii="宋体" w:hAnsi="宋体" w:eastAsia="宋体" w:cs="华文宋体"/>
          <w:color w:val="000000"/>
          <w:kern w:val="0"/>
          <w:sz w:val="26"/>
          <w:szCs w:val="26"/>
        </w:rPr>
      </w:pPr>
    </w:p>
    <w:p w14:paraId="110282C2">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爱好：长跑、整理资料</w:t>
      </w:r>
    </w:p>
    <w:p w14:paraId="285F0B0B">
      <w:pPr>
        <w:autoSpaceDE w:val="0"/>
        <w:autoSpaceDN w:val="0"/>
        <w:adjustRightInd w:val="0"/>
        <w:spacing w:after="0" w:line="240" w:lineRule="auto"/>
        <w:rPr>
          <w:rFonts w:ascii="宋体" w:hAnsi="宋体" w:eastAsia="宋体" w:cs="华文宋体"/>
          <w:color w:val="000000"/>
          <w:kern w:val="0"/>
          <w:sz w:val="26"/>
          <w:szCs w:val="26"/>
        </w:rPr>
      </w:pPr>
    </w:p>
    <w:p w14:paraId="6137722C">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2723DF46">
      <w:pPr>
        <w:autoSpaceDE w:val="0"/>
        <w:autoSpaceDN w:val="0"/>
        <w:adjustRightInd w:val="0"/>
        <w:spacing w:after="0" w:line="240" w:lineRule="auto"/>
        <w:rPr>
          <w:rFonts w:ascii="宋体" w:hAnsi="宋体" w:eastAsia="宋体" w:cs="华文宋体"/>
          <w:color w:val="000000"/>
          <w:kern w:val="0"/>
          <w:sz w:val="26"/>
          <w:szCs w:val="26"/>
        </w:rPr>
      </w:pPr>
    </w:p>
    <w:p w14:paraId="26393961">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7C5AF382">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家庭：母亲、前妻</w:t>
      </w:r>
    </w:p>
    <w:p w14:paraId="483CC80C">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友情：金承建、韩绍闻</w:t>
      </w:r>
      <w:r>
        <w:rPr>
          <w:rFonts w:hint="eastAsia" w:ascii="宋体" w:hAnsi="宋体" w:eastAsia="宋体" w:cs="华文宋体"/>
          <w:color w:val="E6000E"/>
          <w:kern w:val="0"/>
          <w:sz w:val="26"/>
          <w:szCs w:val="26"/>
        </w:rPr>
        <w:t>（大学同学）</w:t>
      </w:r>
    </w:p>
    <w:p w14:paraId="5ED35DEF">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渴望：制定规则</w:t>
      </w:r>
    </w:p>
    <w:p w14:paraId="6DC7710A">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恐惧：任人摆布</w:t>
      </w:r>
    </w:p>
    <w:p w14:paraId="174876F5">
      <w:pPr>
        <w:autoSpaceDE w:val="0"/>
        <w:autoSpaceDN w:val="0"/>
        <w:adjustRightInd w:val="0"/>
        <w:spacing w:after="0" w:line="240" w:lineRule="auto"/>
        <w:rPr>
          <w:rFonts w:ascii="宋体" w:hAnsi="宋体" w:eastAsia="宋体" w:cs="华文宋体"/>
          <w:color w:val="000000"/>
          <w:kern w:val="0"/>
          <w:sz w:val="26"/>
          <w:szCs w:val="26"/>
        </w:rPr>
      </w:pPr>
    </w:p>
    <w:p w14:paraId="52086540">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272136B2">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周政青少年时母亲沦为权力斗争的牺牲品。成年后，周政以过硬的学历与专业能力进入经侦系统，成为金融犯罪领域的权威，并迅速成为高层的“影子执行者”。周政通过重构证据、洗钱与分赃为自己换取生存空间。不料事情败露高层为自保将周政撤职查办。周政在人生低谷期与曾经的恋人韩绍闻旧情复燃，发展至婚外恋。得知韩绍闻拥有掌控企业资金的权力，两人共谋挪用公款，却不料被双双送进大牢。</w:t>
      </w:r>
    </w:p>
    <w:p w14:paraId="403C1A77">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服刑期间，周政使用人脉照料在看守所中的韩绍闻，两人保持联络，憧憬未来。周政与金承建取得联系密谋更大的阴谋，而在此计谋中，韩绍闻成为了周政金承建最重要的棋子。</w:t>
      </w:r>
    </w:p>
    <w:p w14:paraId="5CD00BDD">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出狱后的周政如愿以偿与韩绍闻进入了闵恩君的公司，开始了无止尽的索求。偶然发现韩绍闻与闵恩君的情感秘密后，周政无法接受，转而选择实施更狠、更彻底的行动，以此要挟换取更大的利益。</w:t>
      </w:r>
    </w:p>
    <w:p w14:paraId="346405D0">
      <w:pPr>
        <w:autoSpaceDE w:val="0"/>
        <w:autoSpaceDN w:val="0"/>
        <w:adjustRightInd w:val="0"/>
        <w:spacing w:after="0" w:line="240" w:lineRule="auto"/>
        <w:rPr>
          <w:rFonts w:ascii="宋体" w:hAnsi="宋体" w:eastAsia="宋体" w:cs="华文宋体"/>
          <w:color w:val="000000"/>
          <w:kern w:val="0"/>
          <w:sz w:val="26"/>
          <w:szCs w:val="26"/>
        </w:rPr>
      </w:pPr>
    </w:p>
    <w:p w14:paraId="7C3FBEF2">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348D4792">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周政是一个极度冷静且视他人为工具的操盘手，他凭借着顶尖的专业能力和极强的掌控欲游走于规则的灰色地带，将旧情与伙伴皆化为牟利的棋子。</w:t>
      </w:r>
    </w:p>
    <w:p w14:paraId="2AFF770B">
      <w:pPr>
        <w:autoSpaceDE w:val="0"/>
        <w:autoSpaceDN w:val="0"/>
        <w:adjustRightInd w:val="0"/>
        <w:spacing w:after="240" w:line="240" w:lineRule="auto"/>
        <w:rPr>
          <w:rFonts w:ascii="宋体" w:hAnsi="宋体" w:eastAsia="宋体" w:cs="Times-Roman"/>
          <w:color w:val="EC5C07"/>
          <w:kern w:val="0"/>
          <w:sz w:val="26"/>
          <w:szCs w:val="26"/>
        </w:rPr>
      </w:pPr>
    </w:p>
    <w:p w14:paraId="68E4DFD3">
      <w:pPr>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p>
    <w:p w14:paraId="7F234A3E">
      <w:pPr>
        <w:rPr>
          <w:rFonts w:ascii="宋体" w:hAnsi="宋体" w:eastAsia="宋体" w:cs="华文宋体"/>
          <w:color w:val="000000"/>
          <w:kern w:val="0"/>
          <w:sz w:val="26"/>
          <w:szCs w:val="26"/>
        </w:rPr>
      </w:pPr>
    </w:p>
    <w:p w14:paraId="594F5966">
      <w:pPr>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男四</w:t>
      </w:r>
    </w:p>
    <w:p w14:paraId="4BB464B1">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姓名：林观池</w:t>
      </w:r>
    </w:p>
    <w:p w14:paraId="6287BE7A">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性别：男</w:t>
      </w:r>
    </w:p>
    <w:p w14:paraId="0CA348E8">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年龄：</w:t>
      </w:r>
    </w:p>
    <w:p w14:paraId="6F30A60C">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身高：</w:t>
      </w:r>
      <w:r>
        <w:rPr>
          <w:rFonts w:ascii="宋体" w:hAnsi="宋体" w:eastAsia="宋体" w:cs="华文宋体"/>
          <w:color w:val="000000"/>
          <w:kern w:val="0"/>
          <w:sz w:val="26"/>
          <w:szCs w:val="26"/>
        </w:rPr>
        <w:t>185 cm</w:t>
      </w:r>
    </w:p>
    <w:p w14:paraId="385F1C49">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体重：</w:t>
      </w:r>
      <w:r>
        <w:rPr>
          <w:rFonts w:ascii="宋体" w:hAnsi="宋体" w:eastAsia="宋体" w:cs="华文宋体"/>
          <w:color w:val="000000"/>
          <w:kern w:val="0"/>
          <w:sz w:val="26"/>
          <w:szCs w:val="26"/>
        </w:rPr>
        <w:t>82 kg</w:t>
      </w:r>
    </w:p>
    <w:p w14:paraId="33CCF503">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星座：摩羯座</w:t>
      </w:r>
    </w:p>
    <w:p w14:paraId="58E03B6C">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学历：某大学行政管理学士</w:t>
      </w:r>
    </w:p>
    <w:p w14:paraId="2D547514">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职业：女一特助</w:t>
      </w:r>
    </w:p>
    <w:p w14:paraId="1C1C47C0">
      <w:pPr>
        <w:numPr>
          <w:ilvl w:val="0"/>
          <w:numId w:val="1"/>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婚姻状况：未婚</w:t>
      </w:r>
    </w:p>
    <w:p w14:paraId="03F94F2B">
      <w:pPr>
        <w:autoSpaceDE w:val="0"/>
        <w:autoSpaceDN w:val="0"/>
        <w:adjustRightInd w:val="0"/>
        <w:spacing w:after="0" w:line="240" w:lineRule="auto"/>
        <w:rPr>
          <w:rFonts w:ascii="宋体" w:hAnsi="宋体" w:eastAsia="宋体" w:cs="华文宋体"/>
          <w:color w:val="000000"/>
          <w:kern w:val="0"/>
          <w:sz w:val="26"/>
          <w:szCs w:val="26"/>
        </w:rPr>
      </w:pPr>
    </w:p>
    <w:p w14:paraId="0E5EE3DD">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外貌特征：</w:t>
      </w:r>
    </w:p>
    <w:p w14:paraId="69585473">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面容：剑眉、桃花眼、额头饱满、鼻梁高挺、帅气英俊</w:t>
      </w:r>
    </w:p>
    <w:p w14:paraId="7CAC9E55">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声音：低沉、磁性、清晰有力</w:t>
      </w:r>
    </w:p>
    <w:p w14:paraId="05432BED">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体型：肩宽腰窄腿长</w:t>
      </w:r>
    </w:p>
    <w:p w14:paraId="7CF8DF1D">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神态：冷冽疏离</w:t>
      </w:r>
    </w:p>
    <w:p w14:paraId="72944854">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气场：人前儒雅清秀、人后杀伐果断</w:t>
      </w:r>
    </w:p>
    <w:p w14:paraId="3DA7B4D4">
      <w:pPr>
        <w:numPr>
          <w:ilvl w:val="0"/>
          <w:numId w:val="2"/>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特质：出现时永远都是西装、很少穿便服</w:t>
      </w:r>
    </w:p>
    <w:p w14:paraId="65D0FBA9">
      <w:pPr>
        <w:autoSpaceDE w:val="0"/>
        <w:autoSpaceDN w:val="0"/>
        <w:adjustRightInd w:val="0"/>
        <w:spacing w:after="0" w:line="240" w:lineRule="auto"/>
        <w:rPr>
          <w:rFonts w:ascii="宋体" w:hAnsi="宋体" w:eastAsia="宋体" w:cs="华文宋体"/>
          <w:color w:val="000000"/>
          <w:kern w:val="0"/>
          <w:sz w:val="26"/>
          <w:szCs w:val="26"/>
        </w:rPr>
      </w:pPr>
    </w:p>
    <w:p w14:paraId="1D5369A6">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性格特征：</w:t>
      </w:r>
    </w:p>
    <w:p w14:paraId="2408C452">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优点：忠诚可靠、有条不紊、行动力强、学习能力强</w:t>
      </w:r>
    </w:p>
    <w:p w14:paraId="7F604E69">
      <w:pPr>
        <w:numPr>
          <w:ilvl w:val="0"/>
          <w:numId w:val="3"/>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缺点：对人疏离、有些孤僻</w:t>
      </w:r>
    </w:p>
    <w:p w14:paraId="2CACFD12">
      <w:pPr>
        <w:autoSpaceDE w:val="0"/>
        <w:autoSpaceDN w:val="0"/>
        <w:adjustRightInd w:val="0"/>
        <w:spacing w:after="0" w:line="240" w:lineRule="auto"/>
        <w:rPr>
          <w:rFonts w:ascii="宋体" w:hAnsi="宋体" w:eastAsia="宋体" w:cs="华文宋体"/>
          <w:color w:val="000000"/>
          <w:kern w:val="0"/>
          <w:sz w:val="26"/>
          <w:szCs w:val="26"/>
        </w:rPr>
      </w:pPr>
    </w:p>
    <w:p w14:paraId="037556D0">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爱好：防身术</w:t>
      </w:r>
      <w:r>
        <w:rPr>
          <w:rFonts w:hint="eastAsia" w:ascii="宋体" w:hAnsi="宋体" w:eastAsia="宋体" w:cs="华文宋体"/>
          <w:color w:val="E6000E"/>
          <w:kern w:val="0"/>
          <w:sz w:val="26"/>
          <w:szCs w:val="26"/>
        </w:rPr>
        <w:t>（如马伽术等）</w:t>
      </w:r>
      <w:r>
        <w:rPr>
          <w:rFonts w:hint="eastAsia" w:ascii="宋体" w:hAnsi="宋体" w:eastAsia="宋体" w:cs="华文宋体"/>
          <w:color w:val="000000"/>
          <w:kern w:val="0"/>
          <w:sz w:val="26"/>
          <w:szCs w:val="26"/>
        </w:rPr>
        <w:t>、体能训练、下围棋</w:t>
      </w:r>
    </w:p>
    <w:p w14:paraId="479010AD">
      <w:pPr>
        <w:autoSpaceDE w:val="0"/>
        <w:autoSpaceDN w:val="0"/>
        <w:adjustRightInd w:val="0"/>
        <w:spacing w:after="0" w:line="240" w:lineRule="auto"/>
        <w:rPr>
          <w:rFonts w:ascii="宋体" w:hAnsi="宋体" w:eastAsia="宋体" w:cs="华文宋体"/>
          <w:color w:val="000000"/>
          <w:kern w:val="0"/>
          <w:sz w:val="26"/>
          <w:szCs w:val="26"/>
        </w:rPr>
      </w:pPr>
    </w:p>
    <w:p w14:paraId="7CDC8FA4">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备注：</w:t>
      </w:r>
    </w:p>
    <w:p w14:paraId="347F7BC4">
      <w:pPr>
        <w:autoSpaceDE w:val="0"/>
        <w:autoSpaceDN w:val="0"/>
        <w:adjustRightInd w:val="0"/>
        <w:spacing w:after="0" w:line="240" w:lineRule="auto"/>
        <w:rPr>
          <w:rFonts w:ascii="宋体" w:hAnsi="宋体" w:eastAsia="宋体" w:cs="华文宋体"/>
          <w:color w:val="000000"/>
          <w:kern w:val="0"/>
          <w:sz w:val="26"/>
          <w:szCs w:val="26"/>
        </w:rPr>
      </w:pPr>
    </w:p>
    <w:p w14:paraId="19BBEB57">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594039FA">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E6000E"/>
          <w:kern w:val="0"/>
          <w:sz w:val="26"/>
          <w:szCs w:val="26"/>
        </w:rPr>
      </w:pPr>
      <w:r>
        <w:rPr>
          <w:rFonts w:hint="eastAsia" w:ascii="宋体" w:hAnsi="宋体" w:eastAsia="宋体" w:cs="华文宋体"/>
          <w:color w:val="000000"/>
          <w:kern w:val="0"/>
          <w:sz w:val="26"/>
          <w:szCs w:val="26"/>
        </w:rPr>
        <w:t>家庭：父母双亡</w:t>
      </w:r>
      <w:r>
        <w:rPr>
          <w:rFonts w:hint="eastAsia" w:ascii="宋体" w:hAnsi="宋体" w:eastAsia="宋体" w:cs="华文宋体"/>
          <w:color w:val="E6000E"/>
          <w:kern w:val="0"/>
          <w:sz w:val="26"/>
          <w:szCs w:val="26"/>
        </w:rPr>
        <w:t>（方成辉战友遗子）</w:t>
      </w:r>
    </w:p>
    <w:p w14:paraId="0FFD0FB4">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友情：</w:t>
      </w:r>
    </w:p>
    <w:p w14:paraId="7A5024BC">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渴望：归属感</w:t>
      </w:r>
    </w:p>
    <w:p w14:paraId="6F9E30E9">
      <w:pPr>
        <w:numPr>
          <w:ilvl w:val="0"/>
          <w:numId w:val="4"/>
        </w:numPr>
        <w:tabs>
          <w:tab w:val="left" w:pos="20"/>
          <w:tab w:val="left" w:pos="180"/>
        </w:tabs>
        <w:autoSpaceDE w:val="0"/>
        <w:autoSpaceDN w:val="0"/>
        <w:adjustRightInd w:val="0"/>
        <w:spacing w:after="0" w:line="240" w:lineRule="auto"/>
        <w:ind w:left="180" w:hanging="180"/>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恐惧：</w:t>
      </w:r>
    </w:p>
    <w:p w14:paraId="22C75B26">
      <w:pPr>
        <w:autoSpaceDE w:val="0"/>
        <w:autoSpaceDN w:val="0"/>
        <w:adjustRightInd w:val="0"/>
        <w:spacing w:after="0" w:line="240" w:lineRule="auto"/>
        <w:rPr>
          <w:rFonts w:ascii="宋体" w:hAnsi="宋体" w:eastAsia="宋体" w:cs="华文宋体"/>
          <w:color w:val="000000"/>
          <w:kern w:val="0"/>
          <w:sz w:val="26"/>
          <w:szCs w:val="26"/>
        </w:rPr>
      </w:pPr>
    </w:p>
    <w:p w14:paraId="5500880F">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人物小传：</w:t>
      </w:r>
    </w:p>
    <w:p w14:paraId="10709DB0">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林观池从父亲葬礼上被闵恩君夫妻带回家中，从此得到闵恩君的庇护。大学毕业后林观池选择先服兵役</w:t>
      </w:r>
      <w:r>
        <w:rPr>
          <w:rFonts w:hint="eastAsia" w:ascii="宋体" w:hAnsi="宋体" w:eastAsia="宋体" w:cs="华文宋体"/>
          <w:color w:val="E6000E"/>
          <w:kern w:val="0"/>
          <w:sz w:val="26"/>
          <w:szCs w:val="26"/>
        </w:rPr>
        <w:t>（韩国）</w:t>
      </w:r>
      <w:r>
        <w:rPr>
          <w:rFonts w:hint="eastAsia" w:ascii="宋体" w:hAnsi="宋体" w:eastAsia="宋体" w:cs="华文宋体"/>
          <w:color w:val="000000"/>
          <w:kern w:val="0"/>
          <w:sz w:val="26"/>
          <w:szCs w:val="26"/>
        </w:rPr>
        <w:t>，退伍后林观池成为闵恩君最得力的助手。</w:t>
      </w:r>
    </w:p>
    <w:p w14:paraId="4B5E348A">
      <w:pPr>
        <w:autoSpaceDE w:val="0"/>
        <w:autoSpaceDN w:val="0"/>
        <w:adjustRightInd w:val="0"/>
        <w:spacing w:after="0" w:line="240" w:lineRule="auto"/>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闵恩君入狱后，林观池联合吴薇与闵恩君里应外合，准备复仇。</w:t>
      </w:r>
    </w:p>
    <w:p w14:paraId="78127689">
      <w:pPr>
        <w:autoSpaceDE w:val="0"/>
        <w:autoSpaceDN w:val="0"/>
        <w:adjustRightInd w:val="0"/>
        <w:spacing w:after="0" w:line="240" w:lineRule="auto"/>
        <w:rPr>
          <w:rFonts w:ascii="宋体" w:hAnsi="宋体" w:eastAsia="宋体" w:cs="华文宋体"/>
          <w:color w:val="000000"/>
          <w:kern w:val="0"/>
          <w:sz w:val="26"/>
          <w:szCs w:val="26"/>
        </w:rPr>
      </w:pPr>
    </w:p>
    <w:p w14:paraId="775A4EE4">
      <w:pPr>
        <w:autoSpaceDE w:val="0"/>
        <w:autoSpaceDN w:val="0"/>
        <w:adjustRightInd w:val="0"/>
        <w:spacing w:after="0" w:line="240" w:lineRule="auto"/>
        <w:rPr>
          <w:rFonts w:ascii="宋体" w:hAnsi="宋体" w:eastAsia="宋体" w:cs="华文宋体"/>
          <w:color w:val="000000"/>
          <w:kern w:val="0"/>
          <w:sz w:val="26"/>
          <w:szCs w:val="26"/>
        </w:rPr>
      </w:pPr>
      <w:r>
        <w:rPr>
          <w:rFonts w:hint="eastAsia" w:ascii="宋体" w:hAnsi="宋体" w:eastAsia="宋体" w:cs="华文宋体"/>
          <w:color w:val="000000"/>
          <w:kern w:val="0"/>
          <w:sz w:val="26"/>
          <w:szCs w:val="26"/>
        </w:rPr>
        <w:t>人物梗概：</w:t>
      </w:r>
    </w:p>
    <w:p w14:paraId="6E5D98D7">
      <w:pPr>
        <w:rPr>
          <w:rFonts w:ascii="宋体" w:hAnsi="宋体" w:eastAsia="宋体" w:cs="华文宋体"/>
          <w:color w:val="000000"/>
          <w:kern w:val="0"/>
          <w:sz w:val="26"/>
          <w:szCs w:val="26"/>
        </w:rPr>
      </w:pPr>
      <w:r>
        <w:rPr>
          <w:rFonts w:ascii="宋体" w:hAnsi="宋体" w:eastAsia="宋体" w:cs="华文宋体"/>
          <w:color w:val="000000"/>
          <w:kern w:val="0"/>
          <w:sz w:val="26"/>
          <w:szCs w:val="26"/>
        </w:rPr>
        <w:t xml:space="preserve">        </w:t>
      </w:r>
      <w:r>
        <w:rPr>
          <w:rFonts w:hint="eastAsia" w:ascii="宋体" w:hAnsi="宋体" w:eastAsia="宋体" w:cs="华文宋体"/>
          <w:color w:val="000000"/>
          <w:kern w:val="0"/>
          <w:sz w:val="26"/>
          <w:szCs w:val="26"/>
        </w:rPr>
        <w:t>林观池是一位内敛孤僻忠诚可靠的报恩者。他因闵恩君的善良收留培养长大后，用自己的强执行力和严谨作风，在闵恩君深陷泥沼时尽己所能的给予帮助，是闵恩君复仇棋局中最重要的一环。</w:t>
      </w:r>
    </w:p>
    <w:p w14:paraId="0264B7D1">
      <w:pPr>
        <w:widowControl/>
        <w:rPr>
          <w:rFonts w:ascii="宋体" w:hAnsi="宋体" w:eastAsia="宋体" w:cs="华文宋体"/>
          <w:color w:val="000000"/>
          <w:kern w:val="0"/>
          <w:sz w:val="26"/>
          <w:szCs w:val="26"/>
        </w:rPr>
      </w:pPr>
      <w:r>
        <w:rPr>
          <w:rFonts w:ascii="宋体" w:hAnsi="宋体" w:eastAsia="宋体" w:cs="华文宋体"/>
          <w:color w:val="000000"/>
          <w:kern w:val="0"/>
          <w:sz w:val="26"/>
          <w:szCs w:val="26"/>
        </w:rPr>
        <w:br w:type="page"/>
      </w:r>
    </w:p>
    <w:p w14:paraId="747567C5">
      <w:pPr>
        <w:spacing w:line="360" w:lineRule="auto"/>
        <w:rPr>
          <w:rFonts w:ascii="Songti SC Regular" w:hAnsi="Songti SC Regular"/>
          <w:sz w:val="26"/>
          <w:szCs w:val="26"/>
        </w:rPr>
      </w:pPr>
    </w:p>
    <w:p w14:paraId="571AF603">
      <w:pPr>
        <w:spacing w:line="360" w:lineRule="auto"/>
        <w:rPr>
          <w:rFonts w:ascii="Songti SC Regular" w:hAnsi="Songti SC Regular"/>
          <w:sz w:val="26"/>
          <w:szCs w:val="26"/>
        </w:rPr>
      </w:pPr>
      <w:r>
        <w:rPr>
          <w:rFonts w:ascii="Songti SC Regular" w:hAnsi="Songti SC Regular"/>
          <w:sz w:val="26"/>
          <w:szCs w:val="26"/>
        </w:rPr>
        <w:t xml:space="preserve"> </w:t>
      </w:r>
    </w:p>
    <w:p w14:paraId="405CBE43">
      <w:pPr>
        <w:spacing w:line="360" w:lineRule="auto"/>
        <w:rPr>
          <w:rFonts w:ascii="Songti SC Regular" w:hAnsi="Songti SC Regular"/>
          <w:sz w:val="26"/>
          <w:szCs w:val="26"/>
        </w:rPr>
      </w:pPr>
      <w:r>
        <w:rPr>
          <w:rFonts w:ascii="Songti SC Regular" w:hAnsi="Songti SC Regular"/>
          <w:sz w:val="26"/>
          <w:szCs w:val="26"/>
        </w:rPr>
        <w:t xml:space="preserve"> </w:t>
      </w:r>
    </w:p>
    <w:p w14:paraId="40FBDCC4">
      <w:pPr>
        <w:spacing w:line="360" w:lineRule="auto"/>
        <w:rPr>
          <w:rFonts w:ascii="Songti SC Regular" w:hAnsi="Songti SC Regular"/>
          <w:sz w:val="26"/>
          <w:szCs w:val="26"/>
        </w:rPr>
      </w:pPr>
      <w:r>
        <w:rPr>
          <w:rFonts w:ascii="Songti SC Regular" w:hAnsi="Songti SC Regular"/>
          <w:sz w:val="26"/>
          <w:szCs w:val="26"/>
        </w:rPr>
        <w:t xml:space="preserve"> </w:t>
      </w:r>
    </w:p>
    <w:p w14:paraId="19512F89">
      <w:pPr>
        <w:spacing w:line="360" w:lineRule="auto"/>
        <w:rPr>
          <w:rFonts w:ascii="Songti SC Regular" w:hAnsi="Songti SC Regular"/>
          <w:sz w:val="26"/>
          <w:szCs w:val="26"/>
        </w:rPr>
      </w:pPr>
      <w:r>
        <w:rPr>
          <w:rFonts w:ascii="Songti SC Regular" w:hAnsi="Songti SC Regular"/>
          <w:sz w:val="26"/>
          <w:szCs w:val="26"/>
        </w:rPr>
        <w:t xml:space="preserve"> </w:t>
      </w:r>
    </w:p>
    <w:p w14:paraId="5A995690">
      <w:pPr>
        <w:spacing w:line="360" w:lineRule="auto"/>
        <w:rPr>
          <w:rFonts w:ascii="Songti SC Regular" w:hAnsi="Songti SC Regular"/>
          <w:sz w:val="26"/>
          <w:szCs w:val="26"/>
        </w:rPr>
      </w:pPr>
      <w:r>
        <w:rPr>
          <w:rFonts w:ascii="Songti SC Regular" w:hAnsi="Songti SC Regular"/>
          <w:sz w:val="26"/>
          <w:szCs w:val="26"/>
        </w:rPr>
        <w:t xml:space="preserve"> </w:t>
      </w:r>
    </w:p>
    <w:p w14:paraId="479AAA34">
      <w:pPr>
        <w:spacing w:line="360" w:lineRule="auto"/>
        <w:rPr>
          <w:rFonts w:ascii="Songti SC Regular" w:hAnsi="Songti SC Regular"/>
          <w:sz w:val="26"/>
          <w:szCs w:val="26"/>
        </w:rPr>
      </w:pPr>
      <w:r>
        <w:rPr>
          <w:rFonts w:ascii="Songti SC Regular" w:hAnsi="Songti SC Regular"/>
          <w:sz w:val="26"/>
          <w:szCs w:val="26"/>
        </w:rPr>
        <w:t xml:space="preserve"> </w:t>
      </w:r>
    </w:p>
    <w:p w14:paraId="13806935">
      <w:pPr>
        <w:spacing w:line="360" w:lineRule="auto"/>
        <w:rPr>
          <w:rFonts w:ascii="Songti SC Regular" w:hAnsi="Songti SC Regular"/>
          <w:sz w:val="26"/>
          <w:szCs w:val="26"/>
        </w:rPr>
      </w:pPr>
      <w:r>
        <w:rPr>
          <w:rFonts w:ascii="Songti SC Regular" w:hAnsi="Songti SC Regular"/>
          <w:sz w:val="26"/>
          <w:szCs w:val="26"/>
        </w:rPr>
        <w:t xml:space="preserve"> </w:t>
      </w:r>
    </w:p>
    <w:p w14:paraId="4050C157">
      <w:pPr>
        <w:spacing w:line="360" w:lineRule="auto"/>
        <w:rPr>
          <w:rFonts w:ascii="Songti SC Regular" w:hAnsi="Songti SC Regular"/>
          <w:sz w:val="26"/>
          <w:szCs w:val="26"/>
        </w:rPr>
      </w:pPr>
      <w:r>
        <w:rPr>
          <w:rFonts w:ascii="Songti SC Regular" w:hAnsi="Songti SC Regular"/>
          <w:sz w:val="26"/>
          <w:szCs w:val="26"/>
        </w:rPr>
        <w:t xml:space="preserve"> </w:t>
      </w:r>
    </w:p>
    <w:p w14:paraId="7515EB16">
      <w:pPr>
        <w:spacing w:line="360" w:lineRule="auto"/>
        <w:jc w:val="center"/>
        <w:rPr>
          <w:rFonts w:ascii="Songti SC Regular" w:hAnsi="Songti SC Regular"/>
          <w:sz w:val="52"/>
          <w:szCs w:val="52"/>
        </w:rPr>
      </w:pPr>
      <w:r>
        <w:rPr>
          <w:rFonts w:ascii="Songti SC Regular" w:hAnsi="Songti SC Regular"/>
          <w:sz w:val="52"/>
          <w:szCs w:val="52"/>
        </w:rPr>
        <w:t>《花开无声》</w:t>
      </w:r>
    </w:p>
    <w:p w14:paraId="64E8ABF1">
      <w:pPr>
        <w:spacing w:line="360" w:lineRule="auto"/>
        <w:jc w:val="center"/>
        <w:rPr>
          <w:rFonts w:ascii="Songti SC Regular" w:hAnsi="Songti SC Regular"/>
          <w:sz w:val="52"/>
          <w:szCs w:val="52"/>
        </w:rPr>
      </w:pPr>
      <w:r>
        <w:rPr>
          <w:rFonts w:ascii="Songti SC Regular" w:hAnsi="Songti SC Regular"/>
          <w:sz w:val="52"/>
          <w:szCs w:val="52"/>
        </w:rPr>
        <w:t>EP01剧本</w:t>
      </w:r>
    </w:p>
    <w:p w14:paraId="4D192D9E">
      <w:pPr>
        <w:spacing w:line="360" w:lineRule="auto"/>
        <w:jc w:val="center"/>
        <w:rPr>
          <w:rFonts w:ascii="Songti SC Regular" w:hAnsi="Songti SC Regular"/>
          <w:sz w:val="48"/>
          <w:szCs w:val="48"/>
        </w:rPr>
      </w:pPr>
      <w:r>
        <w:rPr>
          <w:rFonts w:ascii="Songti SC Regular" w:hAnsi="Songti SC Regular"/>
          <w:sz w:val="48"/>
          <w:szCs w:val="48"/>
        </w:rPr>
        <w:t>——入笼</w:t>
      </w:r>
    </w:p>
    <w:p w14:paraId="59F7E3E8">
      <w:pPr>
        <w:spacing w:line="360" w:lineRule="auto"/>
        <w:jc w:val="center"/>
        <w:rPr>
          <w:rFonts w:ascii="Songti SC Regular" w:hAnsi="Songti SC Regular"/>
          <w:sz w:val="48"/>
          <w:szCs w:val="48"/>
        </w:rPr>
      </w:pPr>
      <w:r>
        <w:rPr>
          <w:rFonts w:ascii="Songti SC Regular" w:hAnsi="Songti SC Regular"/>
          <w:sz w:val="48"/>
          <w:szCs w:val="48"/>
        </w:rPr>
        <w:t>（马总终稿）</w:t>
      </w:r>
    </w:p>
    <w:p w14:paraId="15EF2F7F">
      <w:pPr>
        <w:spacing w:line="360" w:lineRule="auto"/>
        <w:jc w:val="center"/>
        <w:rPr>
          <w:rFonts w:ascii="Songti SC Regular" w:hAnsi="Songti SC Regular"/>
          <w:sz w:val="26"/>
          <w:szCs w:val="26"/>
        </w:rPr>
      </w:pPr>
      <w:r>
        <w:rPr>
          <w:rFonts w:ascii="Songti SC Regular" w:hAnsi="Songti SC Regular"/>
          <w:sz w:val="26"/>
          <w:szCs w:val="26"/>
        </w:rPr>
        <w:t xml:space="preserve"> </w:t>
      </w:r>
    </w:p>
    <w:p w14:paraId="13FDEA6A">
      <w:pPr>
        <w:spacing w:line="360" w:lineRule="auto"/>
        <w:jc w:val="center"/>
        <w:rPr>
          <w:rFonts w:ascii="Songti SC Regular" w:hAnsi="Songti SC Regular"/>
          <w:sz w:val="26"/>
          <w:szCs w:val="26"/>
        </w:rPr>
      </w:pPr>
      <w:r>
        <w:rPr>
          <w:rFonts w:ascii="Songti SC Regular" w:hAnsi="Songti SC Regular"/>
          <w:sz w:val="26"/>
          <w:szCs w:val="26"/>
        </w:rPr>
        <w:t xml:space="preserve"> </w:t>
      </w:r>
    </w:p>
    <w:p w14:paraId="0F169EBB">
      <w:pPr>
        <w:spacing w:line="360" w:lineRule="auto"/>
        <w:rPr>
          <w:rFonts w:ascii="Songti SC Regular" w:hAnsi="Songti SC Regular"/>
          <w:sz w:val="26"/>
          <w:szCs w:val="26"/>
        </w:rPr>
      </w:pPr>
      <w:r>
        <w:rPr>
          <w:rFonts w:ascii="Songti SC Regular" w:hAnsi="Songti SC Regular"/>
          <w:sz w:val="26"/>
          <w:szCs w:val="26"/>
        </w:rPr>
        <w:t xml:space="preserve"> </w:t>
      </w:r>
    </w:p>
    <w:p w14:paraId="71D42494">
      <w:pPr>
        <w:spacing w:line="360" w:lineRule="auto"/>
        <w:rPr>
          <w:rFonts w:ascii="Songti SC Regular" w:hAnsi="Songti SC Regular"/>
          <w:sz w:val="26"/>
          <w:szCs w:val="26"/>
        </w:rPr>
      </w:pPr>
      <w:r>
        <w:rPr>
          <w:rFonts w:ascii="Songti SC Regular" w:hAnsi="Songti SC Regular"/>
          <w:sz w:val="26"/>
          <w:szCs w:val="26"/>
        </w:rPr>
        <w:t xml:space="preserve"> </w:t>
      </w:r>
    </w:p>
    <w:p w14:paraId="728C27E4">
      <w:pPr>
        <w:spacing w:line="360" w:lineRule="auto"/>
        <w:rPr>
          <w:rFonts w:ascii="Songti SC Regular" w:hAnsi="Songti SC Regular"/>
          <w:sz w:val="26"/>
          <w:szCs w:val="26"/>
        </w:rPr>
      </w:pPr>
      <w:r>
        <w:rPr>
          <w:rFonts w:ascii="Songti SC Regular" w:hAnsi="Songti SC Regular"/>
          <w:sz w:val="26"/>
          <w:szCs w:val="26"/>
        </w:rPr>
        <w:t xml:space="preserve"> </w:t>
      </w:r>
    </w:p>
    <w:p w14:paraId="05E345DA">
      <w:pPr>
        <w:spacing w:line="360" w:lineRule="auto"/>
        <w:rPr>
          <w:rFonts w:hint="eastAsia" w:ascii="Songti SC Regular" w:hAnsi="Songti SC Regular" w:eastAsia="宋体" w:cs="宋体"/>
          <w:sz w:val="26"/>
          <w:szCs w:val="26"/>
        </w:rPr>
        <w:sectPr>
          <w:pgSz w:w="11900" w:h="16840"/>
          <w:pgMar w:top="1440" w:right="1440" w:bottom="1440" w:left="1800" w:header="851" w:footer="992" w:gutter="0"/>
          <w:cols w:space="720" w:num="1"/>
        </w:sectPr>
      </w:pPr>
    </w:p>
    <w:p w14:paraId="7AFB5E96">
      <w:pPr>
        <w:spacing w:line="360" w:lineRule="auto"/>
        <w:rPr>
          <w:rFonts w:hint="eastAsia" w:ascii="Songti SC Regular" w:hAnsi="Songti SC Regular" w:eastAsia="宋体" w:cs="宋体"/>
          <w:sz w:val="26"/>
          <w:szCs w:val="26"/>
        </w:rPr>
        <w:sectPr>
          <w:pgSz w:w="11900" w:h="16840"/>
          <w:pgMar w:top="1440" w:right="1440" w:bottom="1440" w:left="1800" w:header="851" w:footer="992" w:gutter="0"/>
          <w:cols w:space="720" w:num="1"/>
        </w:sectPr>
      </w:pPr>
    </w:p>
    <w:p w14:paraId="186888A5">
      <w:pPr>
        <w:spacing w:line="360" w:lineRule="auto"/>
        <w:rPr>
          <w:rFonts w:ascii="Songti SC Regular" w:hAnsi="Songti SC Regular"/>
          <w:sz w:val="26"/>
          <w:szCs w:val="26"/>
        </w:rPr>
      </w:pPr>
      <w:r>
        <w:rPr>
          <w:rFonts w:ascii="Songti SC Regular" w:hAnsi="Songti SC Regular"/>
          <w:sz w:val="26"/>
          <w:szCs w:val="26"/>
        </w:rPr>
        <w:t>1. 大型医院立项发布会会场，日，内（2008年）</w:t>
      </w:r>
    </w:p>
    <w:p w14:paraId="7D4EE7D9">
      <w:pPr>
        <w:spacing w:line="360" w:lineRule="auto"/>
        <w:rPr>
          <w:rFonts w:ascii="Songti SC Regular" w:hAnsi="Songti SC Regular"/>
          <w:sz w:val="26"/>
          <w:szCs w:val="26"/>
        </w:rPr>
      </w:pPr>
      <w:r>
        <w:rPr>
          <w:rFonts w:ascii="Songti SC Regular" w:hAnsi="Songti SC Regular"/>
          <w:sz w:val="26"/>
          <w:szCs w:val="26"/>
        </w:rPr>
        <w:t>△闵恩君穿着一双鞋面上有钻石点缀的白色尖头高跟鞋，鞋跟落地有声，带着从容的节奏走向会场，走在锃亮的大理石地面上，身后跟随着林观池与安保人员。</w:t>
      </w:r>
    </w:p>
    <w:p w14:paraId="57215BBA">
      <w:pPr>
        <w:spacing w:line="360" w:lineRule="auto"/>
        <w:rPr>
          <w:rFonts w:ascii="Songti SC Regular" w:hAnsi="Songti SC Regular"/>
          <w:sz w:val="26"/>
          <w:szCs w:val="26"/>
        </w:rPr>
      </w:pPr>
      <w:r>
        <w:rPr>
          <w:rFonts w:ascii="Songti SC Regular" w:hAnsi="Songti SC Regular"/>
          <w:sz w:val="26"/>
          <w:szCs w:val="26"/>
        </w:rPr>
        <w:t>△闵恩君身着一袭白色西装走到发布会的双开门前，站定，深吸了一口气，点头示意。林观池和另一名安保人员上前去把厚重的双开门一左一右缓缓拉开。</w:t>
      </w:r>
    </w:p>
    <w:p w14:paraId="35C8DDFD">
      <w:pPr>
        <w:spacing w:line="360" w:lineRule="auto"/>
        <w:rPr>
          <w:rFonts w:ascii="Songti SC Regular" w:hAnsi="Songti SC Regular"/>
          <w:sz w:val="26"/>
          <w:szCs w:val="26"/>
        </w:rPr>
      </w:pPr>
      <w:r>
        <w:rPr>
          <w:rFonts w:ascii="Songti SC Regular" w:hAnsi="Songti SC Regular"/>
          <w:sz w:val="26"/>
          <w:szCs w:val="26"/>
        </w:rPr>
        <w:t>主持人说道：有请，安旭集团董事长闵恩君上台致辞讲话。</w:t>
      </w:r>
    </w:p>
    <w:p w14:paraId="75F91091">
      <w:pPr>
        <w:spacing w:line="360" w:lineRule="auto"/>
        <w:rPr>
          <w:rFonts w:ascii="Songti SC Regular" w:hAnsi="Songti SC Regular"/>
          <w:sz w:val="26"/>
          <w:szCs w:val="26"/>
        </w:rPr>
      </w:pPr>
      <w:r>
        <w:rPr>
          <w:rFonts w:ascii="Songti SC Regular" w:hAnsi="Songti SC Regular"/>
          <w:sz w:val="26"/>
          <w:szCs w:val="26"/>
        </w:rPr>
        <w:t>△闵恩君面带微笑，缓缓朝大会讲台走来，边走边向台下的人们挥手、点头致意。</w:t>
      </w:r>
    </w:p>
    <w:p w14:paraId="6EFD8CD3">
      <w:pPr>
        <w:spacing w:line="360" w:lineRule="auto"/>
        <w:rPr>
          <w:rFonts w:ascii="Songti SC Regular" w:hAnsi="Songti SC Regular"/>
          <w:sz w:val="26"/>
          <w:szCs w:val="26"/>
        </w:rPr>
      </w:pPr>
      <w:r>
        <w:rPr>
          <w:rFonts w:ascii="Songti SC Regular" w:hAnsi="Songti SC Regular"/>
          <w:sz w:val="26"/>
          <w:szCs w:val="26"/>
        </w:rPr>
        <w:t>△闪光灯闪烁，记者的快门声混成一片。</w:t>
      </w:r>
    </w:p>
    <w:p w14:paraId="10106820">
      <w:pPr>
        <w:spacing w:line="360" w:lineRule="auto"/>
        <w:rPr>
          <w:rFonts w:ascii="Songti SC Regular" w:hAnsi="Songti SC Regular"/>
          <w:sz w:val="26"/>
          <w:szCs w:val="26"/>
        </w:rPr>
      </w:pPr>
      <w:r>
        <w:rPr>
          <w:rFonts w:ascii="Songti SC Regular" w:hAnsi="Songti SC Regular"/>
          <w:sz w:val="26"/>
          <w:szCs w:val="26"/>
        </w:rPr>
        <w:t>△闵恩君面带微笑走上讲台，站定，挥了一下，示意掌声停下，会场逐渐恢复平静。</w:t>
      </w:r>
    </w:p>
    <w:p w14:paraId="607755A3">
      <w:pPr>
        <w:spacing w:line="360" w:lineRule="auto"/>
        <w:rPr>
          <w:rFonts w:ascii="Songti SC Regular" w:hAnsi="Songti SC Regular"/>
          <w:sz w:val="26"/>
          <w:szCs w:val="26"/>
        </w:rPr>
      </w:pPr>
      <w:r>
        <w:rPr>
          <w:rFonts w:ascii="Songti SC Regular" w:hAnsi="Songti SC Regular"/>
          <w:sz w:val="26"/>
          <w:szCs w:val="26"/>
        </w:rPr>
        <w:t>闵恩君（声音洪亮)：尊敬的各位嘉宾、各位亲朋好友：大家好！今天，我们齐聚一堂，共同见证安旭集团瑞恩胸科医院正式开业。在此，我作为公司董事长，谨代表公司和医院全体同仁，向各位嘉宾、同行以及关心支持医院建设的各界朋友，表示最热烈的欢迎和最诚挚的感谢！</w:t>
      </w:r>
      <w:r>
        <w:rPr>
          <w:rFonts w:ascii="Songti SC Regular" w:hAnsi="Songti SC Regular"/>
          <w:sz w:val="26"/>
          <w:szCs w:val="26"/>
        </w:rPr>
        <w:br w:type="textWrapping"/>
      </w:r>
      <w:r>
        <w:rPr>
          <w:rFonts w:ascii="Songti SC Regular" w:hAnsi="Songti SC Regular"/>
          <w:sz w:val="26"/>
          <w:szCs w:val="26"/>
        </w:rPr>
        <w:t>△闵恩君略微停顿两秒，环视了一下台下。</w:t>
      </w:r>
    </w:p>
    <w:p w14:paraId="5D1D290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瑞恩胸科医院，是华中地区首家民营胸科医院。它的开业承载着对生命的敬畏与守护，也寄托着我们对社会的责任与担当。医院从筹备到建设，从规划到完善，每一步都凝聚着全体员工的智慧与心血。今天，我们终于迎来了这一重要时刻。在医院正式开业之际，我郑重宣布：我们将为18岁以下的漏斗胸患者提供全程免费治疗，用实际行动诠释对社会的贡献。</w:t>
      </w:r>
      <w:r>
        <w:rPr>
          <w:rFonts w:ascii="Songti SC Regular" w:hAnsi="Songti SC Regular"/>
          <w:sz w:val="26"/>
          <w:szCs w:val="26"/>
        </w:rPr>
        <w:br w:type="textWrapping"/>
      </w:r>
      <w:r>
        <w:rPr>
          <w:rFonts w:ascii="Songti SC Regular" w:hAnsi="Songti SC Regular"/>
          <w:sz w:val="26"/>
          <w:szCs w:val="26"/>
        </w:rPr>
        <w:t>△此时台下掌声再次响起。</w:t>
      </w:r>
      <w:r>
        <w:rPr>
          <w:rFonts w:ascii="Songti SC Regular" w:hAnsi="Songti SC Regular"/>
          <w:sz w:val="26"/>
          <w:szCs w:val="26"/>
        </w:rPr>
        <w:br w:type="textWrapping"/>
      </w:r>
      <w:r>
        <w:rPr>
          <w:rFonts w:ascii="Songti SC Regular" w:hAnsi="Songti SC Regular"/>
          <w:sz w:val="26"/>
          <w:szCs w:val="26"/>
        </w:rPr>
        <w:t>△闵恩君眼里含着激动的泪光，朝台下环视。</w:t>
      </w:r>
    </w:p>
    <w:p w14:paraId="42BBD11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铿锵有力）：瑞恩胸科医院的成立，不仅仅是一所医院的诞生，更是一份承诺的兑现。我们深知，医疗事业关乎千家万户的幸福安康，责任重大，使命光荣。在未来，我们将始终坚持以患者为中心，以质量为根本，以创新为动力，努力打造一所环境舒适、服务优质、技术精湛、设备一流的现代化专科医院。在这里，我想特别感谢省市各级卫生相关部门的大力支持，感谢社会各界对医院筹建工作的关心与帮助，更要感谢每一位为医院建设付出努力的同事。正是因为你们的辛勤付出，才让我们的愿景一步步变为现实。展望未来，我们将以更加饱满的热情、更加专业的态度，为市民的健康保驾护航。我们相信，在社会各界的共同支持下，瑞恩胸科医院必将为推动医疗卫生事业的发展，为增进人民的健康福祉，贡献更多力量。</w:t>
      </w:r>
    </w:p>
    <w:p w14:paraId="3A50B67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△台下掌声再次响起。</w:t>
      </w:r>
      <w:r>
        <w:rPr>
          <w:rFonts w:ascii="Songti SC Regular" w:hAnsi="Songti SC Regular"/>
          <w:sz w:val="26"/>
          <w:szCs w:val="26"/>
        </w:rPr>
        <w:br w:type="textWrapping"/>
      </w:r>
      <w:r>
        <w:rPr>
          <w:rFonts w:ascii="Songti SC Regular" w:hAnsi="Songti SC Regular"/>
          <w:sz w:val="26"/>
          <w:szCs w:val="26"/>
        </w:rPr>
        <w:t>△闵恩君略微停顿后，再次环视了一下台下，放慢语速，用自信昂扬的声音说道。</w:t>
      </w:r>
    </w:p>
    <w:p w14:paraId="4574068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闵恩君：最后，再次感谢各位的到来与支持！祝愿大家身体健康，阖家幸福，事业蒸蒸日上！</w:t>
      </w:r>
      <w:r>
        <w:rPr>
          <w:rFonts w:ascii="Songti SC Regular" w:hAnsi="Songti SC Regular"/>
          <w:sz w:val="26"/>
          <w:szCs w:val="26"/>
        </w:rPr>
        <w:br w:type="textWrapping"/>
      </w:r>
      <w:r>
        <w:rPr>
          <w:rFonts w:ascii="Songti SC Regular" w:hAnsi="Songti SC Regular"/>
          <w:sz w:val="26"/>
          <w:szCs w:val="26"/>
        </w:rPr>
        <w:t>△闵恩君说完，走到讲台前面，朝台下深深鞠个躬后，挥下手朝台下走去。</w:t>
      </w:r>
      <w:r>
        <w:rPr>
          <w:rFonts w:ascii="Songti SC Regular" w:hAnsi="Songti SC Regular"/>
          <w:sz w:val="26"/>
          <w:szCs w:val="26"/>
        </w:rPr>
        <w:br w:type="textWrapping"/>
      </w:r>
      <w:r>
        <w:rPr>
          <w:rFonts w:ascii="Songti SC Regular" w:hAnsi="Songti SC Regular"/>
          <w:sz w:val="26"/>
          <w:szCs w:val="26"/>
        </w:rPr>
        <w:t>△台下爆发出热烈的掌声。</w:t>
      </w:r>
      <w:r>
        <w:rPr>
          <w:rFonts w:ascii="Songti SC Regular" w:hAnsi="Songti SC Regular"/>
          <w:sz w:val="26"/>
          <w:szCs w:val="26"/>
        </w:rPr>
        <w:br w:type="textWrapping"/>
      </w:r>
      <w:r>
        <w:rPr>
          <w:rFonts w:ascii="Songti SC Regular" w:hAnsi="Songti SC Regular"/>
          <w:sz w:val="26"/>
          <w:szCs w:val="26"/>
        </w:rPr>
        <w:t>△闵恩君走下讲台来到听众席，被几名记者团团围住。</w:t>
      </w:r>
      <w:r>
        <w:rPr>
          <w:rFonts w:ascii="Songti SC Regular" w:hAnsi="Songti SC Regular"/>
          <w:sz w:val="26"/>
          <w:szCs w:val="26"/>
        </w:rPr>
        <w:br w:type="textWrapping"/>
      </w:r>
      <w:r>
        <w:rPr>
          <w:rFonts w:ascii="Songti SC Regular" w:hAnsi="Songti SC Regular"/>
          <w:sz w:val="26"/>
          <w:szCs w:val="26"/>
        </w:rPr>
        <w:t>记者 A：闵会长，医院刚开业就宣布为漏斗胸患者提供免费手术治疗，这种做法是否会对医院的发展带来巨大的资金压力？这种慈善项目是否能坚持？</w:t>
      </w:r>
      <w:r>
        <w:rPr>
          <w:rFonts w:ascii="Songti SC Regular" w:hAnsi="Songti SC Regular"/>
          <w:sz w:val="26"/>
          <w:szCs w:val="26"/>
        </w:rPr>
        <w:br w:type="textWrapping"/>
      </w:r>
      <w:r>
        <w:rPr>
          <w:rFonts w:ascii="Songti SC Regular" w:hAnsi="Songti SC Regular"/>
          <w:sz w:val="26"/>
          <w:szCs w:val="26"/>
        </w:rPr>
        <w:t>闵恩君：为了筹建瑞恩胸科医院项目，我倾尽了所有，而启动漏斗胸患者免费治疗的慈善之举，源于我的初心与执念，更是我想为患者们做的一点实事。我承诺：我与瑞恩共进退，只要我在，瑞恩就在。</w:t>
      </w:r>
      <w:r>
        <w:rPr>
          <w:rFonts w:ascii="Songti SC Regular" w:hAnsi="Songti SC Regular"/>
          <w:sz w:val="26"/>
          <w:szCs w:val="26"/>
        </w:rPr>
        <w:br w:type="textWrapping"/>
      </w:r>
      <w:r>
        <w:rPr>
          <w:rFonts w:ascii="Songti SC Regular" w:hAnsi="Songti SC Regular"/>
          <w:sz w:val="26"/>
          <w:szCs w:val="26"/>
        </w:rPr>
        <w:t>记者 B：闵会长，听说您的女儿早年因病去世，瑞恩这个项目，究竟是安序集团的理性投资，还是您个人的一份情怀？</w:t>
      </w:r>
      <w:r>
        <w:rPr>
          <w:rFonts w:ascii="Songti SC Regular" w:hAnsi="Songti SC Regular"/>
          <w:sz w:val="26"/>
          <w:szCs w:val="26"/>
        </w:rPr>
        <w:br w:type="textWrapping"/>
      </w:r>
      <w:r>
        <w:rPr>
          <w:rFonts w:ascii="Songti SC Regular" w:hAnsi="Songti SC Regular"/>
          <w:sz w:val="26"/>
          <w:szCs w:val="26"/>
        </w:rPr>
        <w:t>△现场观众突然安静下来，闪光灯和快门声音变得更加强烈，大家都很期待闵恩君的回答。</w:t>
      </w:r>
      <w:r>
        <w:rPr>
          <w:rFonts w:ascii="Songti SC Regular" w:hAnsi="Songti SC Regular"/>
          <w:sz w:val="26"/>
          <w:szCs w:val="26"/>
        </w:rPr>
        <w:br w:type="textWrapping"/>
      </w:r>
      <w:r>
        <w:rPr>
          <w:rFonts w:ascii="Songti SC Regular" w:hAnsi="Songti SC Regular"/>
          <w:sz w:val="26"/>
          <w:szCs w:val="26"/>
        </w:rPr>
        <w:t>△闵恩君顿时眼眶湿润，声音有些哽咽，身体微微僵硬，但很快神色如常，面露微笑，语速平稳有力。</w:t>
      </w:r>
      <w:r>
        <w:rPr>
          <w:rFonts w:ascii="Songti SC Regular" w:hAnsi="Songti SC Regular"/>
          <w:sz w:val="26"/>
          <w:szCs w:val="26"/>
        </w:rPr>
        <w:br w:type="textWrapping"/>
      </w:r>
      <w:r>
        <w:rPr>
          <w:rFonts w:ascii="Songti SC Regular" w:hAnsi="Songti SC Regular"/>
          <w:sz w:val="26"/>
          <w:szCs w:val="26"/>
        </w:rPr>
        <w:t>闵恩君：你说得没错。我经历过绝望，但这正是我最大的动力——我比任何人都清楚，病人家属需要什么。瑞恩不是我一时冲动，而是我深思熟虑后的选择。我失去了一个女儿，所以我会倾尽全力，去帮助千万个别人的孩子！记者 C：闵会长，请问……</w:t>
      </w:r>
      <w:r>
        <w:rPr>
          <w:rFonts w:ascii="Songti SC Regular" w:hAnsi="Songti SC Regular"/>
          <w:sz w:val="26"/>
          <w:szCs w:val="26"/>
        </w:rPr>
        <w:br w:type="textWrapping"/>
      </w:r>
      <w:r>
        <w:rPr>
          <w:rFonts w:ascii="Songti SC Regular" w:hAnsi="Songti SC Regular"/>
          <w:sz w:val="26"/>
          <w:szCs w:val="26"/>
        </w:rPr>
        <w:t>△这时旁边的主持人打断了记者。</w:t>
      </w:r>
      <w:r>
        <w:rPr>
          <w:rFonts w:ascii="Songti SC Regular" w:hAnsi="Songti SC Regular"/>
          <w:sz w:val="26"/>
          <w:szCs w:val="26"/>
        </w:rPr>
        <w:br w:type="textWrapping"/>
      </w:r>
      <w:r>
        <w:rPr>
          <w:rFonts w:ascii="Songti SC Regular" w:hAnsi="Songti SC Regular"/>
          <w:sz w:val="26"/>
          <w:szCs w:val="26"/>
        </w:rPr>
        <w:t>主持人：不好意思，因为时间的问题，我们今天的发布会到此结束，感谢大家的支持！</w:t>
      </w:r>
    </w:p>
    <w:p w14:paraId="0F2A93EE">
      <w:pPr>
        <w:spacing w:line="360" w:lineRule="auto"/>
        <w:rPr>
          <w:rFonts w:ascii="Songti SC Regular" w:hAnsi="Songti SC Regular"/>
          <w:sz w:val="26"/>
          <w:szCs w:val="26"/>
        </w:rPr>
      </w:pPr>
      <w:r>
        <w:rPr>
          <w:rFonts w:ascii="Songti SC Regular" w:hAnsi="Songti SC Regular"/>
          <w:sz w:val="26"/>
          <w:szCs w:val="26"/>
        </w:rPr>
        <w:t xml:space="preserve"> </w:t>
      </w:r>
    </w:p>
    <w:p w14:paraId="6F79B7BF">
      <w:pPr>
        <w:spacing w:line="360" w:lineRule="auto"/>
        <w:rPr>
          <w:rFonts w:ascii="Songti SC Regular" w:hAnsi="Songti SC Regular"/>
          <w:sz w:val="26"/>
          <w:szCs w:val="26"/>
        </w:rPr>
      </w:pPr>
      <w:r>
        <w:rPr>
          <w:rFonts w:ascii="Songti SC Regular" w:hAnsi="Songti SC Regular"/>
          <w:sz w:val="26"/>
          <w:szCs w:val="26"/>
        </w:rPr>
        <w:t>2. 看守所走廊，午，内（2010年）</w:t>
      </w:r>
    </w:p>
    <w:p w14:paraId="2B8B139F">
      <w:pPr>
        <w:spacing w:line="360" w:lineRule="auto"/>
        <w:rPr>
          <w:rFonts w:ascii="Songti SC Regular" w:hAnsi="Songti SC Regular"/>
          <w:sz w:val="26"/>
          <w:szCs w:val="26"/>
        </w:rPr>
      </w:pPr>
      <w:r>
        <w:rPr>
          <w:rFonts w:ascii="Songti SC Regular" w:hAnsi="Songti SC Regular"/>
          <w:sz w:val="26"/>
          <w:szCs w:val="26"/>
        </w:rPr>
        <w:t>△同样的白色尖头高跟鞋，鞋踩在看守所水泥地面上，声音在空荡的走廊里反复回荡。她的步伐再无半分往日的意气风发，只剩掩不住的颓唐。（监狱鞋与高跟鞋的选择)</w:t>
      </w:r>
    </w:p>
    <w:p w14:paraId="117C908F">
      <w:pPr>
        <w:spacing w:line="360" w:lineRule="auto"/>
        <w:rPr>
          <w:rFonts w:ascii="Songti SC Regular" w:hAnsi="Songti SC Regular"/>
          <w:sz w:val="26"/>
          <w:szCs w:val="26"/>
        </w:rPr>
      </w:pPr>
      <w:r>
        <w:rPr>
          <w:rFonts w:ascii="Songti SC Regular" w:hAnsi="Songti SC Regular"/>
          <w:sz w:val="26"/>
          <w:szCs w:val="26"/>
        </w:rPr>
        <w:t>△闵恩君身着米色大衣，双手反铐于身后，两名管教一左一右押送着她。她嘴唇紧抿，后槽牙死死咬着，眉眼间的风光尽数褪去。</w:t>
      </w:r>
    </w:p>
    <w:p w14:paraId="72C27099">
      <w:pPr>
        <w:spacing w:line="360" w:lineRule="auto"/>
        <w:rPr>
          <w:rFonts w:ascii="Songti SC Regular" w:hAnsi="Songti SC Regular"/>
          <w:sz w:val="26"/>
          <w:szCs w:val="26"/>
        </w:rPr>
      </w:pPr>
      <w:r>
        <w:rPr>
          <w:rFonts w:ascii="Songti SC Regular" w:hAnsi="Songti SC Regular"/>
          <w:sz w:val="26"/>
          <w:szCs w:val="26"/>
        </w:rPr>
        <w:t>△走廊内灯光昏沉， 头顶的监控摄像头，红点一明一灭，冷眼看着一切。</w:t>
      </w:r>
    </w:p>
    <w:p w14:paraId="286695B2">
      <w:pPr>
        <w:spacing w:line="360" w:lineRule="auto"/>
        <w:rPr>
          <w:rFonts w:ascii="Songti SC Regular" w:hAnsi="Songti SC Regular"/>
          <w:sz w:val="26"/>
          <w:szCs w:val="26"/>
        </w:rPr>
      </w:pPr>
      <w:r>
        <w:rPr>
          <w:rFonts w:ascii="Songti SC Regular" w:hAnsi="Songti SC Regular"/>
          <w:sz w:val="26"/>
          <w:szCs w:val="26"/>
        </w:rPr>
        <w:t>△闵恩君抬眼扫过那抹红点，脚步微顿，又被推着继续向前。</w:t>
      </w:r>
    </w:p>
    <w:p w14:paraId="028987BD">
      <w:pPr>
        <w:spacing w:line="360" w:lineRule="auto"/>
        <w:rPr>
          <w:rFonts w:ascii="Songti SC Regular" w:hAnsi="Songti SC Regular"/>
          <w:sz w:val="26"/>
          <w:szCs w:val="26"/>
        </w:rPr>
      </w:pPr>
      <w:r>
        <w:rPr>
          <w:rFonts w:ascii="Songti SC Regular" w:hAnsi="Songti SC Regular"/>
          <w:sz w:val="26"/>
          <w:szCs w:val="26"/>
        </w:rPr>
        <w:t>△自动铁门缓缓合拢，发出沉闷厚重的哐当声，隔绝了最后一丝光亮。</w:t>
      </w:r>
    </w:p>
    <w:p w14:paraId="7129085E">
      <w:pPr>
        <w:spacing w:line="360" w:lineRule="auto"/>
        <w:rPr>
          <w:rFonts w:ascii="Songti SC Regular" w:hAnsi="Songti SC Regular"/>
          <w:sz w:val="26"/>
          <w:szCs w:val="26"/>
        </w:rPr>
      </w:pPr>
      <w:r>
        <w:rPr>
          <w:rFonts w:ascii="Songti SC Regular" w:hAnsi="Songti SC Regular"/>
          <w:sz w:val="26"/>
          <w:szCs w:val="26"/>
        </w:rPr>
        <w:t xml:space="preserve"> </w:t>
      </w:r>
    </w:p>
    <w:p w14:paraId="4E32EC85">
      <w:pPr>
        <w:spacing w:line="360" w:lineRule="auto"/>
        <w:rPr>
          <w:rFonts w:ascii="Songti SC Regular" w:hAnsi="Songti SC Regular"/>
          <w:sz w:val="26"/>
          <w:szCs w:val="26"/>
        </w:rPr>
      </w:pPr>
      <w:r>
        <w:rPr>
          <w:rFonts w:ascii="Songti SC Regular" w:hAnsi="Songti SC Regular"/>
          <w:sz w:val="26"/>
          <w:szCs w:val="26"/>
        </w:rPr>
        <w:t>第一集《入笼》</w:t>
      </w:r>
    </w:p>
    <w:p w14:paraId="12A88A27">
      <w:pPr>
        <w:spacing w:line="360" w:lineRule="auto"/>
        <w:rPr>
          <w:rFonts w:ascii="Songti SC Regular" w:hAnsi="Songti SC Regular"/>
          <w:sz w:val="26"/>
          <w:szCs w:val="26"/>
        </w:rPr>
      </w:pPr>
      <w:r>
        <w:rPr>
          <w:rFonts w:ascii="Songti SC Regular" w:hAnsi="Songti SC Regular"/>
          <w:sz w:val="26"/>
          <w:szCs w:val="26"/>
        </w:rPr>
        <w:t xml:space="preserve"> </w:t>
      </w:r>
    </w:p>
    <w:p w14:paraId="66C8B9DB">
      <w:pPr>
        <w:spacing w:line="360" w:lineRule="auto"/>
        <w:rPr>
          <w:rFonts w:ascii="Songti SC Regular" w:hAnsi="Songti SC Regular"/>
          <w:sz w:val="26"/>
          <w:szCs w:val="26"/>
        </w:rPr>
      </w:pPr>
      <w:r>
        <w:rPr>
          <w:rFonts w:ascii="Songti SC Regular" w:hAnsi="Songti SC Regular"/>
          <w:sz w:val="26"/>
          <w:szCs w:val="26"/>
        </w:rPr>
        <w:t>3. 看守所登记窗口，午，内</w:t>
      </w:r>
    </w:p>
    <w:p w14:paraId="3D8EEF89">
      <w:pPr>
        <w:spacing w:line="360" w:lineRule="auto"/>
        <w:rPr>
          <w:rFonts w:ascii="Songti SC Regular" w:hAnsi="Songti SC Regular"/>
          <w:sz w:val="26"/>
          <w:szCs w:val="26"/>
        </w:rPr>
      </w:pPr>
      <w:r>
        <w:rPr>
          <w:rFonts w:ascii="Songti SC Regular" w:hAnsi="Songti SC Regular"/>
          <w:sz w:val="26"/>
          <w:szCs w:val="26"/>
        </w:rPr>
        <w:t>△安静的登记窗口，只有哒哒的键盘敲击声在空荡的空间里回荡。</w:t>
      </w:r>
    </w:p>
    <w:p w14:paraId="2F88209B">
      <w:pPr>
        <w:spacing w:line="360" w:lineRule="auto"/>
        <w:rPr>
          <w:rFonts w:ascii="Songti SC Regular" w:hAnsi="Songti SC Regular"/>
          <w:sz w:val="26"/>
          <w:szCs w:val="26"/>
        </w:rPr>
      </w:pPr>
      <w:r>
        <w:rPr>
          <w:rFonts w:ascii="Songti SC Regular" w:hAnsi="Songti SC Regular"/>
          <w:sz w:val="26"/>
          <w:szCs w:val="26"/>
        </w:rPr>
        <w:t>△闵恩君经简单搜身后，随队伍走到登记窗口。她依旧穿着那件昂贵的米色大衣，领口微乱，夹在五六个神色木然的嫌疑人中间，眼神失焦，脚步拖沓地挪到窗口前，低头不语。</w:t>
      </w:r>
    </w:p>
    <w:p w14:paraId="145798E0">
      <w:pPr>
        <w:spacing w:line="360" w:lineRule="auto"/>
        <w:rPr>
          <w:rFonts w:ascii="Songti SC Regular" w:hAnsi="Songti SC Regular"/>
          <w:sz w:val="26"/>
          <w:szCs w:val="26"/>
        </w:rPr>
      </w:pPr>
      <w:r>
        <w:rPr>
          <w:rFonts w:ascii="Songti SC Regular" w:hAnsi="Songti SC Regular"/>
          <w:sz w:val="26"/>
          <w:szCs w:val="26"/>
        </w:rPr>
        <w:t>△登记管教垂着眼，捏着笔翻着登记表，头也没抬。</w:t>
      </w:r>
    </w:p>
    <w:p w14:paraId="7F90968C">
      <w:pPr>
        <w:spacing w:line="360" w:lineRule="auto"/>
        <w:rPr>
          <w:rFonts w:ascii="Songti SC Regular" w:hAnsi="Songti SC Regular"/>
          <w:sz w:val="26"/>
          <w:szCs w:val="26"/>
        </w:rPr>
      </w:pPr>
      <w:r>
        <w:rPr>
          <w:rFonts w:ascii="Songti SC Regular" w:hAnsi="Songti SC Regular"/>
          <w:sz w:val="26"/>
          <w:szCs w:val="26"/>
        </w:rPr>
        <w:t>登记管教：姓名？</w:t>
      </w:r>
    </w:p>
    <w:p w14:paraId="68EC7C82">
      <w:pPr>
        <w:spacing w:line="360" w:lineRule="auto"/>
        <w:rPr>
          <w:rFonts w:ascii="Songti SC Regular" w:hAnsi="Songti SC Regular"/>
          <w:sz w:val="26"/>
          <w:szCs w:val="26"/>
        </w:rPr>
      </w:pPr>
      <w:r>
        <w:rPr>
          <w:rFonts w:ascii="Songti SC Regular" w:hAnsi="Songti SC Regular"/>
          <w:sz w:val="26"/>
          <w:szCs w:val="26"/>
        </w:rPr>
        <w:t>△闵恩君恍神，毫无反应。</w:t>
      </w:r>
    </w:p>
    <w:p w14:paraId="5371669C">
      <w:pPr>
        <w:spacing w:line="360" w:lineRule="auto"/>
        <w:rPr>
          <w:rFonts w:ascii="Songti SC Regular" w:hAnsi="Songti SC Regular"/>
          <w:sz w:val="26"/>
          <w:szCs w:val="26"/>
        </w:rPr>
      </w:pPr>
      <w:r>
        <w:rPr>
          <w:rFonts w:ascii="Songti SC Regular" w:hAnsi="Songti SC Regular"/>
          <w:sz w:val="26"/>
          <w:szCs w:val="26"/>
        </w:rPr>
        <w:t>△管教抬手，用按动笔杆狠狠敲了敲台面，音量突然提高。</w:t>
      </w:r>
    </w:p>
    <w:p w14:paraId="407A5147">
      <w:pPr>
        <w:spacing w:line="360" w:lineRule="auto"/>
        <w:rPr>
          <w:rFonts w:ascii="Songti SC Regular" w:hAnsi="Songti SC Regular"/>
          <w:sz w:val="26"/>
          <w:szCs w:val="26"/>
        </w:rPr>
      </w:pPr>
      <w:r>
        <w:rPr>
          <w:rFonts w:ascii="Songti SC Regular" w:hAnsi="Songti SC Regular"/>
          <w:sz w:val="26"/>
          <w:szCs w:val="26"/>
        </w:rPr>
        <w:t>登记管教：姓名！</w:t>
      </w:r>
    </w:p>
    <w:p w14:paraId="2F8CEC22">
      <w:pPr>
        <w:spacing w:line="360" w:lineRule="auto"/>
        <w:rPr>
          <w:rFonts w:ascii="Songti SC Regular" w:hAnsi="Songti SC Regular"/>
          <w:sz w:val="26"/>
          <w:szCs w:val="26"/>
        </w:rPr>
      </w:pPr>
      <w:r>
        <w:rPr>
          <w:rFonts w:ascii="Songti SC Regular" w:hAnsi="Songti SC Regular"/>
          <w:sz w:val="26"/>
          <w:szCs w:val="26"/>
        </w:rPr>
        <w:t>△闵恩君猛地回神，语速迟缓，一字一顿地说。</w:t>
      </w:r>
    </w:p>
    <w:p w14:paraId="4C4B97F0">
      <w:pPr>
        <w:spacing w:line="360" w:lineRule="auto"/>
        <w:rPr>
          <w:rFonts w:ascii="Songti SC Regular" w:hAnsi="Songti SC Regular"/>
          <w:sz w:val="26"/>
          <w:szCs w:val="26"/>
        </w:rPr>
      </w:pPr>
      <w:r>
        <w:rPr>
          <w:rFonts w:ascii="Songti SC Regular" w:hAnsi="Songti SC Regular"/>
          <w:sz w:val="26"/>
          <w:szCs w:val="26"/>
        </w:rPr>
        <w:t>闵恩君：闵 恩 君。</w:t>
      </w:r>
    </w:p>
    <w:p w14:paraId="0B10A5E3">
      <w:pPr>
        <w:spacing w:line="360" w:lineRule="auto"/>
        <w:rPr>
          <w:rFonts w:ascii="Songti SC Regular" w:hAnsi="Songti SC Regular"/>
          <w:sz w:val="26"/>
          <w:szCs w:val="26"/>
        </w:rPr>
      </w:pPr>
      <w:r>
        <w:rPr>
          <w:rFonts w:ascii="Songti SC Regular" w:hAnsi="Songti SC Regular"/>
          <w:sz w:val="26"/>
          <w:szCs w:val="26"/>
        </w:rPr>
        <w:t>登记管教：私人物品全部上交，统一保管。</w:t>
      </w:r>
    </w:p>
    <w:p w14:paraId="18B8A4D2">
      <w:pPr>
        <w:spacing w:line="360" w:lineRule="auto"/>
        <w:rPr>
          <w:rFonts w:ascii="Songti SC Regular" w:hAnsi="Songti SC Regular"/>
          <w:sz w:val="26"/>
          <w:szCs w:val="26"/>
        </w:rPr>
      </w:pPr>
      <w:r>
        <w:rPr>
          <w:rFonts w:ascii="Songti SC Regular" w:hAnsi="Songti SC Regular"/>
          <w:sz w:val="26"/>
          <w:szCs w:val="26"/>
        </w:rPr>
        <w:t>△闵恩君抬手，从大衣口袋掏出一部手机，递向窗口。</w:t>
      </w:r>
    </w:p>
    <w:p w14:paraId="7E97DE55">
      <w:pPr>
        <w:spacing w:line="360" w:lineRule="auto"/>
        <w:rPr>
          <w:rFonts w:ascii="Songti SC Regular" w:hAnsi="Songti SC Regular"/>
          <w:sz w:val="26"/>
          <w:szCs w:val="26"/>
        </w:rPr>
      </w:pPr>
      <w:r>
        <w:rPr>
          <w:rFonts w:ascii="Songti SC Regular" w:hAnsi="Songti SC Regular"/>
          <w:sz w:val="26"/>
          <w:szCs w:val="26"/>
        </w:rPr>
        <w:t>登记管教：还有吗？首饰、卡包、现金，全部拿出来。</w:t>
      </w:r>
    </w:p>
    <w:p w14:paraId="23395F1D">
      <w:pPr>
        <w:spacing w:line="360" w:lineRule="auto"/>
        <w:rPr>
          <w:rFonts w:ascii="Songti SC Regular" w:hAnsi="Songti SC Regular"/>
          <w:sz w:val="26"/>
          <w:szCs w:val="26"/>
        </w:rPr>
      </w:pPr>
      <w:r>
        <w:rPr>
          <w:rFonts w:ascii="Songti SC Regular" w:hAnsi="Songti SC Regular"/>
          <w:sz w:val="26"/>
          <w:szCs w:val="26"/>
        </w:rPr>
        <w:t>△闵恩君轻轻摇头，声音低得几乎听不清。</w:t>
      </w:r>
    </w:p>
    <w:p w14:paraId="6B029527">
      <w:pPr>
        <w:spacing w:line="360" w:lineRule="auto"/>
        <w:rPr>
          <w:rFonts w:ascii="Songti SC Regular" w:hAnsi="Songti SC Regular"/>
          <w:sz w:val="26"/>
          <w:szCs w:val="26"/>
        </w:rPr>
      </w:pPr>
      <w:r>
        <w:rPr>
          <w:rFonts w:ascii="Songti SC Regular" w:hAnsi="Songti SC Regular"/>
          <w:sz w:val="26"/>
          <w:szCs w:val="26"/>
        </w:rPr>
        <w:t>闵恩君：没有。</w:t>
      </w:r>
    </w:p>
    <w:p w14:paraId="5D20ED28">
      <w:pPr>
        <w:spacing w:line="360" w:lineRule="auto"/>
        <w:rPr>
          <w:rFonts w:ascii="Songti SC Regular" w:hAnsi="Songti SC Regular"/>
          <w:sz w:val="26"/>
          <w:szCs w:val="26"/>
        </w:rPr>
      </w:pPr>
      <w:r>
        <w:rPr>
          <w:rFonts w:ascii="Songti SC Regular" w:hAnsi="Songti SC Regular"/>
          <w:sz w:val="26"/>
          <w:szCs w:val="26"/>
        </w:rPr>
        <w:t>△管教熟练扯过一个透明封存袋，一把将手机丢进去。拉链即将拉合的瞬间，手机屏幕突然亮了——锁屏壁纸是个穿校服的小女孩，笑得眉眼弯弯。</w:t>
      </w:r>
    </w:p>
    <w:p w14:paraId="5336F843">
      <w:pPr>
        <w:spacing w:line="360" w:lineRule="auto"/>
        <w:rPr>
          <w:rFonts w:ascii="Songti SC Regular" w:hAnsi="Songti SC Regular"/>
          <w:sz w:val="26"/>
          <w:szCs w:val="26"/>
        </w:rPr>
      </w:pPr>
      <w:r>
        <w:rPr>
          <w:rFonts w:ascii="Songti SC Regular" w:hAnsi="Songti SC Regular"/>
          <w:sz w:val="26"/>
          <w:szCs w:val="26"/>
        </w:rPr>
        <w:t>△闵恩君的呼吸骤然凝住，死死盯着那抹光亮，脸上满是失落，双手死死抠住窗口冰冷的边缘，指甲因为用力泛得惨白。</w:t>
      </w:r>
    </w:p>
    <w:p w14:paraId="7EDF0F48">
      <w:pPr>
        <w:spacing w:line="360" w:lineRule="auto"/>
        <w:rPr>
          <w:rFonts w:ascii="Songti SC Regular" w:hAnsi="Songti SC Regular"/>
          <w:sz w:val="26"/>
          <w:szCs w:val="26"/>
        </w:rPr>
      </w:pPr>
      <w:r>
        <w:rPr>
          <w:rFonts w:ascii="Songti SC Regular" w:hAnsi="Songti SC Regular"/>
          <w:sz w:val="26"/>
          <w:szCs w:val="26"/>
        </w:rPr>
        <w:t>△登记管教随手将封存袋丢进收纳盒，推到一边。</w:t>
      </w:r>
    </w:p>
    <w:p w14:paraId="4E5A4167">
      <w:pPr>
        <w:spacing w:line="360" w:lineRule="auto"/>
        <w:rPr>
          <w:rFonts w:ascii="Songti SC Regular" w:hAnsi="Songti SC Regular"/>
          <w:sz w:val="26"/>
          <w:szCs w:val="26"/>
        </w:rPr>
      </w:pPr>
      <w:r>
        <w:rPr>
          <w:rFonts w:ascii="Songti SC Regular" w:hAnsi="Songti SC Regular"/>
          <w:sz w:val="26"/>
          <w:szCs w:val="26"/>
        </w:rPr>
        <w:t>△闵恩君的目光黏在盒子上，眼眶泛红，难掩不舍。</w:t>
      </w:r>
    </w:p>
    <w:p w14:paraId="778BFD2F">
      <w:pPr>
        <w:spacing w:line="360" w:lineRule="auto"/>
        <w:rPr>
          <w:rFonts w:ascii="Songti SC Regular" w:hAnsi="Songti SC Regular"/>
          <w:sz w:val="26"/>
          <w:szCs w:val="26"/>
        </w:rPr>
      </w:pPr>
      <w:r>
        <w:rPr>
          <w:rFonts w:ascii="Songti SC Regular" w:hAnsi="Songti SC Regular"/>
          <w:sz w:val="26"/>
          <w:szCs w:val="26"/>
        </w:rPr>
        <w:t>登记管教：物品按规保管，核对清单后签字。</w:t>
      </w:r>
    </w:p>
    <w:p w14:paraId="507CDC13">
      <w:pPr>
        <w:spacing w:line="360" w:lineRule="auto"/>
        <w:rPr>
          <w:rFonts w:ascii="Songti SC Regular" w:hAnsi="Songti SC Regular"/>
          <w:sz w:val="26"/>
          <w:szCs w:val="26"/>
        </w:rPr>
      </w:pPr>
      <w:r>
        <w:rPr>
          <w:rFonts w:ascii="Songti SC Regular" w:hAnsi="Songti SC Regular"/>
          <w:sz w:val="26"/>
          <w:szCs w:val="26"/>
        </w:rPr>
        <w:t>△闵恩君接过清单，屏住呼吸，眉头紧拧，手指用力攥着笔，重重签下自己的名字。</w:t>
      </w:r>
    </w:p>
    <w:p w14:paraId="6113A33C">
      <w:pPr>
        <w:spacing w:line="360" w:lineRule="auto"/>
        <w:rPr>
          <w:rFonts w:ascii="Songti SC Regular" w:hAnsi="Songti SC Regular"/>
          <w:sz w:val="26"/>
          <w:szCs w:val="26"/>
        </w:rPr>
      </w:pPr>
      <w:r>
        <w:rPr>
          <w:rFonts w:ascii="Songti SC Regular" w:hAnsi="Songti SC Regular"/>
          <w:sz w:val="26"/>
          <w:szCs w:val="26"/>
        </w:rPr>
        <w:t>登记管教：你的编号， 0719。</w:t>
      </w:r>
    </w:p>
    <w:p w14:paraId="496A28EF">
      <w:pPr>
        <w:spacing w:line="360" w:lineRule="auto"/>
        <w:rPr>
          <w:rFonts w:ascii="Songti SC Regular" w:hAnsi="Songti SC Regular"/>
          <w:sz w:val="26"/>
          <w:szCs w:val="26"/>
        </w:rPr>
      </w:pPr>
      <w:r>
        <w:rPr>
          <w:rFonts w:ascii="Songti SC Regular" w:hAnsi="Songti SC Regular"/>
          <w:sz w:val="26"/>
          <w:szCs w:val="26"/>
        </w:rPr>
        <w:t>△话音落，管教拿起红章，在表格上重重一盖，鲜红的印记刺目得很。</w:t>
      </w:r>
    </w:p>
    <w:p w14:paraId="08B1477F">
      <w:pPr>
        <w:spacing w:line="360" w:lineRule="auto"/>
        <w:rPr>
          <w:rFonts w:ascii="Songti SC Regular" w:hAnsi="Songti SC Regular"/>
          <w:sz w:val="26"/>
          <w:szCs w:val="26"/>
        </w:rPr>
      </w:pPr>
      <w:r>
        <w:rPr>
          <w:rFonts w:ascii="Songti SC Regular" w:hAnsi="Songti SC Regular"/>
          <w:sz w:val="26"/>
          <w:szCs w:val="26"/>
        </w:rPr>
        <w:t>登记管教：下一位。</w:t>
      </w:r>
    </w:p>
    <w:p w14:paraId="1410917B">
      <w:pPr>
        <w:spacing w:line="360" w:lineRule="auto"/>
        <w:rPr>
          <w:rFonts w:ascii="Songti SC Regular" w:hAnsi="Songti SC Regular"/>
          <w:sz w:val="26"/>
          <w:szCs w:val="26"/>
        </w:rPr>
      </w:pPr>
      <w:r>
        <w:rPr>
          <w:rFonts w:ascii="Songti SC Regular" w:hAnsi="Songti SC Regular"/>
          <w:sz w:val="26"/>
          <w:szCs w:val="26"/>
        </w:rPr>
        <w:t xml:space="preserve"> </w:t>
      </w:r>
    </w:p>
    <w:p w14:paraId="5AA9D3F4">
      <w:pPr>
        <w:spacing w:line="360" w:lineRule="auto"/>
        <w:rPr>
          <w:rFonts w:ascii="Songti SC Regular" w:hAnsi="Songti SC Regular"/>
          <w:sz w:val="26"/>
          <w:szCs w:val="26"/>
        </w:rPr>
      </w:pPr>
      <w:r>
        <w:rPr>
          <w:rFonts w:ascii="Songti SC Regular" w:hAnsi="Songti SC Regular"/>
          <w:sz w:val="26"/>
          <w:szCs w:val="26"/>
        </w:rPr>
        <w:t>4. 看守所检查室，午，内</w:t>
      </w:r>
    </w:p>
    <w:p w14:paraId="4035214A">
      <w:pPr>
        <w:spacing w:line="360" w:lineRule="auto"/>
        <w:rPr>
          <w:rFonts w:ascii="Songti SC Regular" w:hAnsi="Songti SC Regular"/>
          <w:sz w:val="26"/>
          <w:szCs w:val="26"/>
        </w:rPr>
      </w:pPr>
      <w:r>
        <w:rPr>
          <w:rFonts w:ascii="Songti SC Regular" w:hAnsi="Songti SC Regular"/>
          <w:sz w:val="26"/>
          <w:szCs w:val="26"/>
        </w:rPr>
        <w:t>△检查室四壁惨白，四角各站着一名面无表情的管教，中间地面并排摆着两排塑料袋——一排筐里整齐码着印着编号的灰扑扑的囚服、牙杯、毛巾，另一排空筐敞着口，泛着冷硬的塑料光泽。</w:t>
      </w:r>
    </w:p>
    <w:p w14:paraId="514AF211">
      <w:pPr>
        <w:spacing w:line="360" w:lineRule="auto"/>
        <w:rPr>
          <w:rFonts w:ascii="Songti SC Regular" w:hAnsi="Songti SC Regular"/>
          <w:sz w:val="26"/>
          <w:szCs w:val="26"/>
        </w:rPr>
      </w:pPr>
      <w:r>
        <w:rPr>
          <w:rFonts w:ascii="Songti SC Regular" w:hAnsi="Songti SC Regular"/>
          <w:sz w:val="26"/>
          <w:szCs w:val="26"/>
        </w:rPr>
        <w:t>△押送来的嫌疑人自觉在筐前一字排开，没人说话，只有布料摩擦的细碎声响。</w:t>
      </w:r>
    </w:p>
    <w:p w14:paraId="43355C61">
      <w:pPr>
        <w:spacing w:line="360" w:lineRule="auto"/>
        <w:rPr>
          <w:rFonts w:ascii="Songti SC Regular" w:hAnsi="Songti SC Regular"/>
          <w:sz w:val="26"/>
          <w:szCs w:val="26"/>
        </w:rPr>
      </w:pPr>
      <w:r>
        <w:rPr>
          <w:rFonts w:ascii="Songti SC Regular" w:hAnsi="Songti SC Regular"/>
          <w:sz w:val="26"/>
          <w:szCs w:val="26"/>
        </w:rPr>
        <w:t>△管教A上前一步，声音洪亮且不带温度，在空荡的房间里撞出回声。</w:t>
      </w:r>
    </w:p>
    <w:p w14:paraId="7125C5C9">
      <w:pPr>
        <w:spacing w:line="360" w:lineRule="auto"/>
        <w:rPr>
          <w:rFonts w:ascii="Songti SC Regular" w:hAnsi="Songti SC Regular"/>
          <w:sz w:val="26"/>
          <w:szCs w:val="26"/>
        </w:rPr>
      </w:pPr>
      <w:r>
        <w:rPr>
          <w:rFonts w:ascii="Songti SC Regular" w:hAnsi="Songti SC Regular"/>
          <w:sz w:val="26"/>
          <w:szCs w:val="26"/>
        </w:rPr>
        <w:t>管教A：所有人对号找筐！衣服全部脱掉，内衣内裤也不许留，通通放进空筐里！动作快点！</w:t>
      </w:r>
    </w:p>
    <w:p w14:paraId="512193F9">
      <w:pPr>
        <w:spacing w:line="360" w:lineRule="auto"/>
        <w:rPr>
          <w:rFonts w:ascii="Songti SC Regular" w:hAnsi="Songti SC Regular"/>
          <w:sz w:val="26"/>
          <w:szCs w:val="26"/>
        </w:rPr>
      </w:pPr>
      <w:r>
        <w:rPr>
          <w:rFonts w:ascii="Songti SC Regular" w:hAnsi="Songti SC Regular"/>
          <w:sz w:val="26"/>
          <w:szCs w:val="26"/>
        </w:rPr>
        <w:t>△闵恩君顺着编号找到标着“0719”的筐，指尖刚触到筐沿的毛刺，就猛地缩回。她站在筐前，肩膀微微发僵，犹豫着抬眼扫了圈四周——有人麻木地扯着衣领，有人低着头快速解扣，管教的目光像探照灯似的扫过每个人。</w:t>
      </w:r>
    </w:p>
    <w:p w14:paraId="10369D23">
      <w:pPr>
        <w:spacing w:line="360" w:lineRule="auto"/>
        <w:rPr>
          <w:rFonts w:ascii="Songti SC Regular" w:hAnsi="Songti SC Regular"/>
          <w:sz w:val="26"/>
          <w:szCs w:val="26"/>
        </w:rPr>
      </w:pPr>
      <w:r>
        <w:rPr>
          <w:rFonts w:ascii="Songti SC Regular" w:hAnsi="Songti SC Regular"/>
          <w:sz w:val="26"/>
          <w:szCs w:val="26"/>
        </w:rPr>
        <w:t>△所有人都开始脱衣服。</w:t>
      </w:r>
    </w:p>
    <w:p w14:paraId="1A370DDA">
      <w:pPr>
        <w:spacing w:line="360" w:lineRule="auto"/>
        <w:rPr>
          <w:rFonts w:ascii="Songti SC Regular" w:hAnsi="Songti SC Regular"/>
          <w:sz w:val="26"/>
          <w:szCs w:val="26"/>
        </w:rPr>
      </w:pPr>
      <w:r>
        <w:rPr>
          <w:rFonts w:ascii="Songti SC Regular" w:hAnsi="Songti SC Regular"/>
          <w:sz w:val="26"/>
          <w:szCs w:val="26"/>
        </w:rPr>
        <w:t>△闵恩君顿觉屈辱感顺着脊椎上爬，她咬紧牙关，下颌线绷得发紧，双手颤抖着，一层一层褪去那件昂贵的米色大衣、里面的针织衫、贴身衣物，每脱一件，都像剥掉一层尊严。</w:t>
      </w:r>
    </w:p>
    <w:p w14:paraId="4D1B1845">
      <w:pPr>
        <w:spacing w:line="360" w:lineRule="auto"/>
        <w:rPr>
          <w:rFonts w:ascii="Songti SC Regular" w:hAnsi="Songti SC Regular"/>
          <w:sz w:val="26"/>
          <w:szCs w:val="26"/>
        </w:rPr>
      </w:pPr>
      <w:r>
        <w:rPr>
          <w:rFonts w:ascii="Songti SC Regular" w:hAnsi="Songti SC Regular"/>
          <w:sz w:val="26"/>
          <w:szCs w:val="26"/>
        </w:rPr>
        <w:t>管教A突然厉喝：转身！</w:t>
      </w:r>
    </w:p>
    <w:p w14:paraId="237EF220">
      <w:pPr>
        <w:spacing w:line="360" w:lineRule="auto"/>
        <w:rPr>
          <w:rFonts w:ascii="Songti SC Regular" w:hAnsi="Songti SC Regular"/>
          <w:sz w:val="26"/>
          <w:szCs w:val="26"/>
        </w:rPr>
      </w:pPr>
      <w:r>
        <w:rPr>
          <w:rFonts w:ascii="Songti SC Regular" w:hAnsi="Songti SC Regular"/>
          <w:sz w:val="26"/>
          <w:szCs w:val="26"/>
        </w:rPr>
        <w:t>△闵恩君身体一僵，机械地转过身，眼神空洞地望着墙面，动作比身边人慢了半拍，后背的皮肤因紧张而微微发颤。</w:t>
      </w:r>
    </w:p>
    <w:p w14:paraId="581B6E0B">
      <w:pPr>
        <w:spacing w:line="360" w:lineRule="auto"/>
        <w:rPr>
          <w:rFonts w:ascii="Songti SC Regular" w:hAnsi="Songti SC Regular"/>
          <w:sz w:val="26"/>
          <w:szCs w:val="26"/>
        </w:rPr>
      </w:pPr>
      <w:r>
        <w:rPr>
          <w:rFonts w:ascii="Songti SC Regular" w:hAnsi="Songti SC Regular"/>
          <w:sz w:val="26"/>
          <w:szCs w:val="26"/>
        </w:rPr>
        <w:t>△管教A的声音再次响起，带着不容置疑的命令。</w:t>
      </w:r>
    </w:p>
    <w:p w14:paraId="2F599395">
      <w:pPr>
        <w:spacing w:line="360" w:lineRule="auto"/>
        <w:rPr>
          <w:rFonts w:ascii="Songti SC Regular" w:hAnsi="Songti SC Regular"/>
          <w:sz w:val="26"/>
          <w:szCs w:val="26"/>
        </w:rPr>
      </w:pPr>
      <w:r>
        <w:rPr>
          <w:rFonts w:ascii="Songti SC Regular" w:hAnsi="Songti SC Regular"/>
          <w:sz w:val="26"/>
          <w:szCs w:val="26"/>
        </w:rPr>
        <w:t>管教A：抱头！蹲下！</w:t>
      </w:r>
    </w:p>
    <w:p w14:paraId="1A7F9113">
      <w:pPr>
        <w:spacing w:line="360" w:lineRule="auto"/>
        <w:rPr>
          <w:rFonts w:ascii="Songti SC Regular" w:hAnsi="Songti SC Regular"/>
          <w:sz w:val="26"/>
          <w:szCs w:val="26"/>
        </w:rPr>
      </w:pPr>
      <w:r>
        <w:rPr>
          <w:rFonts w:ascii="Songti SC Regular" w:hAnsi="Songti SC Regular"/>
          <w:sz w:val="26"/>
          <w:szCs w:val="26"/>
        </w:rPr>
        <w:t>△闵恩君听到蹲下指令，下意识地左右瞥了眼旁人的姿势，手指蜷缩了一下，她深吸一口气，缓缓抱头，膝盖发软地蹲了下去，额头抵着膝盖，肩膀控制不住地轻抖。</w:t>
      </w:r>
    </w:p>
    <w:p w14:paraId="2AED467E">
      <w:pPr>
        <w:spacing w:line="360" w:lineRule="auto"/>
        <w:rPr>
          <w:rFonts w:ascii="Songti SC Regular" w:hAnsi="Songti SC Regular"/>
          <w:sz w:val="26"/>
          <w:szCs w:val="26"/>
        </w:rPr>
      </w:pPr>
      <w:r>
        <w:rPr>
          <w:rFonts w:ascii="Songti SC Regular" w:hAnsi="Songti SC Regular"/>
          <w:sz w:val="26"/>
          <w:szCs w:val="26"/>
        </w:rPr>
        <w:t>△管教A走在队伍旁，手里的文件夹板“啪”地一声打开，笔尖在表格上快速打勾，然后把文件夹“啪”的一声合上。</w:t>
      </w:r>
    </w:p>
    <w:p w14:paraId="6BB61947">
      <w:pPr>
        <w:spacing w:line="360" w:lineRule="auto"/>
        <w:rPr>
          <w:rFonts w:ascii="Songti SC Regular" w:hAnsi="Songti SC Regular"/>
          <w:sz w:val="26"/>
          <w:szCs w:val="26"/>
        </w:rPr>
      </w:pPr>
      <w:r>
        <w:rPr>
          <w:rFonts w:ascii="Songti SC Regular" w:hAnsi="Songti SC Regular"/>
          <w:sz w:val="26"/>
          <w:szCs w:val="26"/>
        </w:rPr>
        <w:t>管教A：好了！全体起立！拿上自己的东西，跟我走！</w:t>
      </w:r>
    </w:p>
    <w:p w14:paraId="43F499E6">
      <w:pPr>
        <w:spacing w:line="360" w:lineRule="auto"/>
        <w:rPr>
          <w:rFonts w:ascii="Songti SC Regular" w:hAnsi="Songti SC Regular"/>
          <w:sz w:val="26"/>
          <w:szCs w:val="26"/>
        </w:rPr>
      </w:pPr>
      <w:r>
        <w:rPr>
          <w:rFonts w:ascii="Songti SC Regular" w:hAnsi="Songti SC Regular"/>
          <w:sz w:val="26"/>
          <w:szCs w:val="26"/>
        </w:rPr>
        <w:t>△闵恩君慢慢站起身，指尖冰凉地捏住装着囚服的盆子边缘，指尖泛白。她低着头，随着队伍沉默地走出检查室，脚步声沉闷地砸在地面上。</w:t>
      </w:r>
    </w:p>
    <w:p w14:paraId="19C0F5FB">
      <w:pPr>
        <w:spacing w:line="360" w:lineRule="auto"/>
        <w:rPr>
          <w:rFonts w:ascii="Songti SC Regular" w:hAnsi="Songti SC Regular"/>
          <w:sz w:val="26"/>
          <w:szCs w:val="26"/>
        </w:rPr>
      </w:pPr>
      <w:r>
        <w:rPr>
          <w:rFonts w:ascii="Songti SC Regular" w:hAnsi="Songti SC Regular"/>
          <w:sz w:val="26"/>
          <w:szCs w:val="26"/>
        </w:rPr>
        <w:t xml:space="preserve"> </w:t>
      </w:r>
    </w:p>
    <w:p w14:paraId="1AA96777">
      <w:pPr>
        <w:spacing w:line="360" w:lineRule="auto"/>
        <w:rPr>
          <w:rFonts w:ascii="Songti SC Regular" w:hAnsi="Songti SC Regular"/>
          <w:sz w:val="26"/>
          <w:szCs w:val="26"/>
        </w:rPr>
      </w:pPr>
      <w:r>
        <w:rPr>
          <w:rFonts w:ascii="Songti SC Regular" w:hAnsi="Songti SC Regular"/>
          <w:sz w:val="26"/>
          <w:szCs w:val="26"/>
        </w:rPr>
        <w:t>5. 看守所淋浴间，午，内</w:t>
      </w:r>
    </w:p>
    <w:p w14:paraId="6FF30C6E">
      <w:pPr>
        <w:spacing w:line="360" w:lineRule="auto"/>
        <w:rPr>
          <w:rFonts w:ascii="Songti SC Regular" w:hAnsi="Songti SC Regular"/>
          <w:sz w:val="26"/>
          <w:szCs w:val="26"/>
        </w:rPr>
      </w:pPr>
      <w:r>
        <w:rPr>
          <w:rFonts w:ascii="Songti SC Regular" w:hAnsi="Songti SC Regular"/>
          <w:sz w:val="26"/>
          <w:szCs w:val="26"/>
        </w:rPr>
        <w:t>△闵恩君走进淋浴间。狭长幽闭的空间。四壁贴着发青的瓷砖。裸露的金属水管沿墙排布，顶端伸着简易淋浴喷头，无隔断，无遮帘，一览无余。贴墙放着一个用PP聚丙烯材质做的塑料推车，里面整齐码着一叠叠灰白色毛巾——因反复高温消毒早已干硬发脆，却被折得棱角分明。</w:t>
      </w:r>
    </w:p>
    <w:p w14:paraId="5A30CDBF">
      <w:pPr>
        <w:spacing w:line="360" w:lineRule="auto"/>
        <w:rPr>
          <w:rFonts w:ascii="Songti SC Regular" w:hAnsi="Songti SC Regular"/>
          <w:sz w:val="26"/>
          <w:szCs w:val="26"/>
        </w:rPr>
      </w:pPr>
      <w:r>
        <w:rPr>
          <w:rFonts w:ascii="Songti SC Regular" w:hAnsi="Songti SC Regular"/>
          <w:sz w:val="26"/>
          <w:szCs w:val="26"/>
        </w:rPr>
        <w:t>△闵恩君跟着指示拧开喷头，冰冷的水流滑过脸颊，她紧闭双眼，死死咬着唇，不愿旁人看见眼角的泪意。水流冲掉了脸上的粉底液，混着眼泪在地面汇成浑浊的水迹，尽数淌进漆黑的下水道。</w:t>
      </w:r>
    </w:p>
    <w:p w14:paraId="1D5206E9">
      <w:pPr>
        <w:spacing w:line="360" w:lineRule="auto"/>
        <w:rPr>
          <w:rFonts w:ascii="Songti SC Regular" w:hAnsi="Songti SC Regular"/>
          <w:sz w:val="26"/>
          <w:szCs w:val="26"/>
        </w:rPr>
      </w:pPr>
      <w:r>
        <w:rPr>
          <w:rFonts w:ascii="Songti SC Regular" w:hAnsi="Songti SC Regular"/>
          <w:sz w:val="26"/>
          <w:szCs w:val="26"/>
        </w:rPr>
        <w:t>△闵恩君身上的泡沫还未冲净，管教A突然大步上前，狠狠关掉了水龙头。</w:t>
      </w:r>
    </w:p>
    <w:p w14:paraId="6EDFC90C">
      <w:pPr>
        <w:spacing w:line="360" w:lineRule="auto"/>
        <w:rPr>
          <w:rFonts w:ascii="Songti SC Regular" w:hAnsi="Songti SC Regular"/>
          <w:sz w:val="26"/>
          <w:szCs w:val="26"/>
        </w:rPr>
      </w:pPr>
      <w:r>
        <w:rPr>
          <w:rFonts w:ascii="Songti SC Regular" w:hAnsi="Songti SC Regular"/>
          <w:sz w:val="26"/>
          <w:szCs w:val="26"/>
        </w:rPr>
        <w:t>△闵恩君见此情况，下意识伸手去够推车上的毛巾，指尖刚攥住，管教A就猛地从她手中拽走，她愣在原地，满脸错愕地看着对方。</w:t>
      </w:r>
    </w:p>
    <w:p w14:paraId="1A30B83D">
      <w:pPr>
        <w:spacing w:line="360" w:lineRule="auto"/>
        <w:rPr>
          <w:rFonts w:ascii="Songti SC Regular" w:hAnsi="Songti SC Regular"/>
          <w:sz w:val="26"/>
          <w:szCs w:val="26"/>
        </w:rPr>
      </w:pPr>
      <w:r>
        <w:rPr>
          <w:rFonts w:ascii="Songti SC Regular" w:hAnsi="Songti SC Regular"/>
          <w:sz w:val="26"/>
          <w:szCs w:val="26"/>
        </w:rPr>
        <w:t>△管教A看见她的惊讶，嘴角勾起一抹邪笑，手掌慢慢摊开，毛巾顺着掌心滑落在湿漉漉的地面，溅起细小的水花。</w:t>
      </w:r>
    </w:p>
    <w:p w14:paraId="5A18BEC5">
      <w:pPr>
        <w:spacing w:line="360" w:lineRule="auto"/>
        <w:rPr>
          <w:rFonts w:ascii="Songti SC Regular" w:hAnsi="Songti SC Regular"/>
          <w:sz w:val="26"/>
          <w:szCs w:val="26"/>
        </w:rPr>
      </w:pPr>
      <w:r>
        <w:rPr>
          <w:rFonts w:ascii="Songti SC Regular" w:hAnsi="Songti SC Regular"/>
          <w:sz w:val="26"/>
          <w:szCs w:val="26"/>
        </w:rPr>
        <w:t>△闵恩君迟疑几秒，立刻蹲下身捡起湿透的毛巾，抬眼直视着管教A，眼底翻着隐忍的怒意。</w:t>
      </w:r>
    </w:p>
    <w:p w14:paraId="025B77C4">
      <w:pPr>
        <w:spacing w:line="360" w:lineRule="auto"/>
        <w:rPr>
          <w:rFonts w:ascii="Songti SC Regular" w:hAnsi="Songti SC Regular"/>
          <w:sz w:val="26"/>
          <w:szCs w:val="26"/>
        </w:rPr>
      </w:pPr>
      <w:r>
        <w:rPr>
          <w:rFonts w:ascii="Songti SC Regular" w:hAnsi="Songti SC Regular"/>
          <w:sz w:val="26"/>
          <w:szCs w:val="26"/>
        </w:rPr>
        <w:t>管教A讥笑：不好意思，闵会长。</w:t>
      </w:r>
    </w:p>
    <w:p w14:paraId="0A0E58C6">
      <w:pPr>
        <w:spacing w:line="360" w:lineRule="auto"/>
        <w:rPr>
          <w:rFonts w:ascii="Songti SC Regular" w:hAnsi="Songti SC Regular"/>
          <w:sz w:val="26"/>
          <w:szCs w:val="26"/>
        </w:rPr>
      </w:pPr>
      <w:r>
        <w:rPr>
          <w:rFonts w:ascii="Songti SC Regular" w:hAnsi="Songti SC Regular"/>
          <w:sz w:val="26"/>
          <w:szCs w:val="26"/>
        </w:rPr>
        <w:t>△闵恩君湿透的发丝贴在脸颊，身体因寒冷不住发抖，她攥紧湿透的毛巾，快速地拧了拧，飞快擦拭着身上的水渍。</w:t>
      </w:r>
    </w:p>
    <w:p w14:paraId="63704ABE">
      <w:pPr>
        <w:spacing w:line="360" w:lineRule="auto"/>
        <w:rPr>
          <w:rFonts w:ascii="Songti SC Regular" w:hAnsi="Songti SC Regular"/>
          <w:sz w:val="26"/>
          <w:szCs w:val="26"/>
        </w:rPr>
      </w:pPr>
      <w:r>
        <w:rPr>
          <w:rFonts w:ascii="Songti SC Regular" w:hAnsi="Songti SC Regular"/>
          <w:sz w:val="26"/>
          <w:szCs w:val="26"/>
        </w:rPr>
        <w:t>△管教A装作若无其事，连声催促。</w:t>
      </w:r>
    </w:p>
    <w:p w14:paraId="65F04F4D">
      <w:pPr>
        <w:spacing w:line="360" w:lineRule="auto"/>
        <w:rPr>
          <w:rFonts w:ascii="Songti SC Regular" w:hAnsi="Songti SC Regular"/>
          <w:sz w:val="26"/>
          <w:szCs w:val="26"/>
        </w:rPr>
      </w:pPr>
      <w:r>
        <w:rPr>
          <w:rFonts w:ascii="Songti SC Regular" w:hAnsi="Songti SC Regular"/>
          <w:sz w:val="26"/>
          <w:szCs w:val="26"/>
        </w:rPr>
        <w:t>管教A：快点快点！一分钟内把衣服穿好，出去排队！</w:t>
      </w:r>
    </w:p>
    <w:p w14:paraId="4F1F2A4B">
      <w:pPr>
        <w:spacing w:line="360" w:lineRule="auto"/>
        <w:rPr>
          <w:rFonts w:ascii="Songti SC Regular" w:hAnsi="Songti SC Regular"/>
          <w:sz w:val="26"/>
          <w:szCs w:val="26"/>
        </w:rPr>
      </w:pPr>
      <w:r>
        <w:rPr>
          <w:rFonts w:ascii="Songti SC Regular" w:hAnsi="Songti SC Regular"/>
          <w:sz w:val="26"/>
          <w:szCs w:val="26"/>
        </w:rPr>
        <w:t>△闵恩君抓起粗糙如砂纸的囚服，手忙脚乱地套在身上，随后抱起自己的物品，跟着队伍走出淋浴间。</w:t>
      </w:r>
    </w:p>
    <w:p w14:paraId="79A6599B">
      <w:pPr>
        <w:spacing w:line="360" w:lineRule="auto"/>
        <w:rPr>
          <w:rFonts w:ascii="Songti SC Regular" w:hAnsi="Songti SC Regular"/>
          <w:sz w:val="26"/>
          <w:szCs w:val="26"/>
        </w:rPr>
      </w:pPr>
      <w:r>
        <w:rPr>
          <w:rFonts w:ascii="Songti SC Regular" w:hAnsi="Songti SC Regular"/>
          <w:sz w:val="26"/>
          <w:szCs w:val="26"/>
        </w:rPr>
        <w:t xml:space="preserve"> </w:t>
      </w:r>
    </w:p>
    <w:p w14:paraId="7DC891C1">
      <w:pPr>
        <w:spacing w:line="360" w:lineRule="auto"/>
        <w:rPr>
          <w:rFonts w:ascii="Songti SC Regular" w:hAnsi="Songti SC Regular"/>
          <w:sz w:val="26"/>
          <w:szCs w:val="26"/>
        </w:rPr>
      </w:pPr>
      <w:r>
        <w:rPr>
          <w:rFonts w:ascii="Songti SC Regular" w:hAnsi="Songti SC Regular"/>
          <w:sz w:val="26"/>
          <w:szCs w:val="26"/>
        </w:rPr>
        <w:t>6.看守所楼道，晚，内</w:t>
      </w:r>
    </w:p>
    <w:p w14:paraId="128CA276">
      <w:pPr>
        <w:spacing w:line="360" w:lineRule="auto"/>
        <w:rPr>
          <w:rFonts w:ascii="Songti SC Regular" w:hAnsi="Songti SC Regular"/>
          <w:sz w:val="26"/>
          <w:szCs w:val="26"/>
        </w:rPr>
      </w:pPr>
      <w:r>
        <w:rPr>
          <w:rFonts w:ascii="Songti SC Regular" w:hAnsi="Songti SC Regular"/>
          <w:sz w:val="26"/>
          <w:szCs w:val="26"/>
        </w:rPr>
        <w:t>△闵恩君与其他羁押人员排成一队前行。管教A跟在身后，目光阴鸷地打量着她。</w:t>
      </w:r>
    </w:p>
    <w:p w14:paraId="38413A65">
      <w:pPr>
        <w:spacing w:line="360" w:lineRule="auto"/>
        <w:rPr>
          <w:rFonts w:ascii="Songti SC Regular" w:hAnsi="Songti SC Regular"/>
          <w:sz w:val="26"/>
          <w:szCs w:val="26"/>
        </w:rPr>
      </w:pPr>
      <w:r>
        <w:rPr>
          <w:rFonts w:ascii="Songti SC Regular" w:hAnsi="Songti SC Regular"/>
          <w:sz w:val="26"/>
          <w:szCs w:val="26"/>
        </w:rPr>
        <w:t>△行至楼道一处监控死角，管教A突然伸手，狠狠将闵恩君推到墙角。</w:t>
      </w:r>
    </w:p>
    <w:p w14:paraId="396A1101">
      <w:pPr>
        <w:spacing w:line="360" w:lineRule="auto"/>
        <w:rPr>
          <w:rFonts w:ascii="Songti SC Regular" w:hAnsi="Songti SC Regular"/>
          <w:sz w:val="26"/>
          <w:szCs w:val="26"/>
        </w:rPr>
      </w:pPr>
      <w:r>
        <w:rPr>
          <w:rFonts w:ascii="Songti SC Regular" w:hAnsi="Songti SC Regular"/>
          <w:sz w:val="26"/>
          <w:szCs w:val="26"/>
        </w:rPr>
        <w:t>管教A厉声：靠墙站。</w:t>
      </w:r>
    </w:p>
    <w:p w14:paraId="351B24D0">
      <w:pPr>
        <w:spacing w:line="360" w:lineRule="auto"/>
        <w:rPr>
          <w:rFonts w:ascii="Songti SC Regular" w:hAnsi="Songti SC Regular"/>
          <w:sz w:val="26"/>
          <w:szCs w:val="26"/>
        </w:rPr>
      </w:pPr>
      <w:r>
        <w:rPr>
          <w:rFonts w:ascii="Songti SC Regular" w:hAnsi="Songti SC Regular"/>
          <w:sz w:val="26"/>
          <w:szCs w:val="26"/>
        </w:rPr>
        <w:t>△闵恩君抬眼扫了圈四周，发现这里无监控，她迟疑一下，身体下意识向后退了一步。</w:t>
      </w:r>
    </w:p>
    <w:p w14:paraId="6D60040B">
      <w:pPr>
        <w:spacing w:line="360" w:lineRule="auto"/>
        <w:rPr>
          <w:rFonts w:ascii="Songti SC Regular" w:hAnsi="Songti SC Regular"/>
          <w:sz w:val="26"/>
          <w:szCs w:val="26"/>
        </w:rPr>
      </w:pPr>
      <w:r>
        <w:rPr>
          <w:rFonts w:ascii="Songti SC Regular" w:hAnsi="Songti SC Regular"/>
          <w:sz w:val="26"/>
          <w:szCs w:val="26"/>
        </w:rPr>
        <w:t>△管教B见状立刻上前，扯了扯管教A的胳膊。</w:t>
      </w:r>
    </w:p>
    <w:p w14:paraId="17881AF3">
      <w:pPr>
        <w:spacing w:line="360" w:lineRule="auto"/>
        <w:rPr>
          <w:rFonts w:ascii="Songti SC Regular" w:hAnsi="Songti SC Regular"/>
          <w:sz w:val="26"/>
          <w:szCs w:val="26"/>
        </w:rPr>
      </w:pPr>
      <w:r>
        <w:rPr>
          <w:rFonts w:ascii="Songti SC Regular" w:hAnsi="Songti SC Regular"/>
          <w:sz w:val="26"/>
          <w:szCs w:val="26"/>
        </w:rPr>
        <w:t>管教B：她要去106监室，别耽误——</w:t>
      </w:r>
    </w:p>
    <w:p w14:paraId="5B7EA6FB">
      <w:pPr>
        <w:spacing w:line="360" w:lineRule="auto"/>
        <w:rPr>
          <w:rFonts w:ascii="Songti SC Regular" w:hAnsi="Songti SC Regular"/>
          <w:sz w:val="26"/>
          <w:szCs w:val="26"/>
        </w:rPr>
      </w:pPr>
      <w:r>
        <w:rPr>
          <w:rFonts w:ascii="Songti SC Regular" w:hAnsi="Songti SC Regular"/>
          <w:sz w:val="26"/>
          <w:szCs w:val="26"/>
        </w:rPr>
        <w:t>△管教A甩开她的手，满脸不屑，压低声音。</w:t>
      </w:r>
    </w:p>
    <w:p w14:paraId="24D8C8B2">
      <w:pPr>
        <w:spacing w:line="360" w:lineRule="auto"/>
        <w:rPr>
          <w:rFonts w:ascii="Songti SC Regular" w:hAnsi="Songti SC Regular"/>
          <w:sz w:val="26"/>
          <w:szCs w:val="26"/>
        </w:rPr>
      </w:pPr>
      <w:r>
        <w:rPr>
          <w:rFonts w:ascii="Songti SC Regular" w:hAnsi="Songti SC Regular"/>
          <w:sz w:val="26"/>
          <w:szCs w:val="26"/>
        </w:rPr>
        <w:t>管教A：你别管。</w:t>
      </w:r>
    </w:p>
    <w:p w14:paraId="2B982284">
      <w:pPr>
        <w:spacing w:line="360" w:lineRule="auto"/>
        <w:rPr>
          <w:rFonts w:ascii="Songti SC Regular" w:hAnsi="Songti SC Regular"/>
          <w:sz w:val="26"/>
          <w:szCs w:val="26"/>
        </w:rPr>
      </w:pPr>
      <w:r>
        <w:rPr>
          <w:rFonts w:ascii="Songti SC Regular" w:hAnsi="Songti SC Regular"/>
          <w:sz w:val="26"/>
          <w:szCs w:val="26"/>
        </w:rPr>
        <w:t>△管教B站在原地没动，却也再没吭声，只是皱着眉看着。</w:t>
      </w:r>
    </w:p>
    <w:p w14:paraId="0670F13B">
      <w:pPr>
        <w:spacing w:line="360" w:lineRule="auto"/>
        <w:rPr>
          <w:rFonts w:ascii="Songti SC Regular" w:hAnsi="Songti SC Regular"/>
          <w:sz w:val="26"/>
          <w:szCs w:val="26"/>
        </w:rPr>
      </w:pPr>
      <w:r>
        <w:rPr>
          <w:rFonts w:ascii="Songti SC Regular" w:hAnsi="Songti SC Regular"/>
          <w:sz w:val="26"/>
          <w:szCs w:val="26"/>
        </w:rPr>
        <w:t>△管教A抄起警棍，狠狠怼了下闵恩君的肩膀，将她死死逼在墙角，无处可退。</w:t>
      </w:r>
    </w:p>
    <w:p w14:paraId="35E31EA7">
      <w:pPr>
        <w:spacing w:line="360" w:lineRule="auto"/>
        <w:rPr>
          <w:rFonts w:ascii="Songti SC Regular" w:hAnsi="Songti SC Regular"/>
          <w:sz w:val="26"/>
          <w:szCs w:val="26"/>
        </w:rPr>
      </w:pPr>
      <w:r>
        <w:rPr>
          <w:rFonts w:ascii="Songti SC Regular" w:hAnsi="Songti SC Regular"/>
          <w:sz w:val="26"/>
          <w:szCs w:val="26"/>
        </w:rPr>
        <w:t>△闵恩君双手攥紧盆沿，指尖泛白，呼吸愈发急促，却只是垂眼盯着地面，没有半分反抗。</w:t>
      </w:r>
    </w:p>
    <w:p w14:paraId="651BCBAD">
      <w:pPr>
        <w:spacing w:line="360" w:lineRule="auto"/>
        <w:rPr>
          <w:rFonts w:ascii="Songti SC Regular" w:hAnsi="Songti SC Regular"/>
          <w:sz w:val="26"/>
          <w:szCs w:val="26"/>
        </w:rPr>
      </w:pPr>
      <w:r>
        <w:rPr>
          <w:rFonts w:ascii="Songti SC Regular" w:hAnsi="Songti SC Regular"/>
          <w:sz w:val="26"/>
          <w:szCs w:val="26"/>
        </w:rPr>
        <w:t>△管教A上前一步，抬手就打翻了她怀里的盆子，牙杯，毛巾，香皂散落一地，发出细碎的声响。</w:t>
      </w:r>
    </w:p>
    <w:p w14:paraId="766191F9">
      <w:pPr>
        <w:spacing w:line="360" w:lineRule="auto"/>
        <w:rPr>
          <w:rFonts w:ascii="Songti SC Regular" w:hAnsi="Songti SC Regular"/>
          <w:sz w:val="26"/>
          <w:szCs w:val="26"/>
        </w:rPr>
      </w:pPr>
      <w:r>
        <w:rPr>
          <w:rFonts w:ascii="Songti SC Regular" w:hAnsi="Songti SC Regular"/>
          <w:sz w:val="26"/>
          <w:szCs w:val="26"/>
        </w:rPr>
        <w:t>△管教A逼近闵恩君的脸，温热的呼吸喷在她的额头，语气阴狠。</w:t>
      </w:r>
    </w:p>
    <w:p w14:paraId="1829ED67">
      <w:pPr>
        <w:spacing w:line="360" w:lineRule="auto"/>
        <w:rPr>
          <w:rFonts w:ascii="Songti SC Regular" w:hAnsi="Songti SC Regular"/>
          <w:sz w:val="26"/>
          <w:szCs w:val="26"/>
        </w:rPr>
      </w:pPr>
      <w:r>
        <w:rPr>
          <w:rFonts w:ascii="Songti SC Regular" w:hAnsi="Songti SC Regular"/>
          <w:sz w:val="26"/>
          <w:szCs w:val="26"/>
        </w:rPr>
        <w:t>管教A：进了这道门，你什么都不是。</w:t>
      </w:r>
    </w:p>
    <w:p w14:paraId="1B854A22">
      <w:pPr>
        <w:spacing w:line="360" w:lineRule="auto"/>
        <w:rPr>
          <w:rFonts w:ascii="Songti SC Regular" w:hAnsi="Songti SC Regular"/>
          <w:sz w:val="26"/>
          <w:szCs w:val="26"/>
        </w:rPr>
      </w:pPr>
      <w:r>
        <w:rPr>
          <w:rFonts w:ascii="Songti SC Regular" w:hAnsi="Songti SC Regular"/>
          <w:sz w:val="26"/>
          <w:szCs w:val="26"/>
        </w:rPr>
        <w:t>△管教A边说边用手指狠狠戳着闵恩君的肩膀，一下比一下用力。</w:t>
      </w:r>
    </w:p>
    <w:p w14:paraId="6379B94A">
      <w:pPr>
        <w:spacing w:line="360" w:lineRule="auto"/>
        <w:rPr>
          <w:rFonts w:ascii="Songti SC Regular" w:hAnsi="Songti SC Regular"/>
          <w:sz w:val="26"/>
          <w:szCs w:val="26"/>
        </w:rPr>
      </w:pPr>
      <w:r>
        <w:rPr>
          <w:rFonts w:ascii="Songti SC Regular" w:hAnsi="Songti SC Regular"/>
          <w:sz w:val="26"/>
          <w:szCs w:val="26"/>
        </w:rPr>
        <w:t>△闵恩君的肩膀被戳得连连晃动，却依旧站着没动。</w:t>
      </w:r>
    </w:p>
    <w:p w14:paraId="4FC63BE6">
      <w:pPr>
        <w:spacing w:line="360" w:lineRule="auto"/>
        <w:rPr>
          <w:rFonts w:ascii="Songti SC Regular" w:hAnsi="Songti SC Regular"/>
          <w:sz w:val="26"/>
          <w:szCs w:val="26"/>
        </w:rPr>
      </w:pPr>
      <w:r>
        <w:rPr>
          <w:rFonts w:ascii="Songti SC Regular" w:hAnsi="Songti SC Regular"/>
          <w:sz w:val="26"/>
          <w:szCs w:val="26"/>
        </w:rPr>
        <w:t>管教A：连穿脱衣服都得看我脸色。0719，在这里，你只有服从。</w:t>
      </w:r>
    </w:p>
    <w:p w14:paraId="02F4D59A">
      <w:pPr>
        <w:spacing w:line="360" w:lineRule="auto"/>
        <w:rPr>
          <w:rFonts w:ascii="Songti SC Regular" w:hAnsi="Songti SC Regular"/>
          <w:sz w:val="26"/>
          <w:szCs w:val="26"/>
        </w:rPr>
      </w:pPr>
      <w:r>
        <w:rPr>
          <w:rFonts w:ascii="Songti SC Regular" w:hAnsi="Songti SC Regular"/>
          <w:sz w:val="26"/>
          <w:szCs w:val="26"/>
        </w:rPr>
        <w:t>△闵恩君终于抬眼，死死盯着管教A，后槽牙咬得咯咯作响，腮帮的肌肉因过度咬合剧烈抽动。</w:t>
      </w:r>
    </w:p>
    <w:p w14:paraId="05B32FC5">
      <w:pPr>
        <w:spacing w:line="360" w:lineRule="auto"/>
        <w:rPr>
          <w:rFonts w:ascii="Songti SC Regular" w:hAnsi="Songti SC Regular"/>
          <w:sz w:val="26"/>
          <w:szCs w:val="26"/>
        </w:rPr>
      </w:pPr>
      <w:r>
        <w:rPr>
          <w:rFonts w:ascii="Songti SC Regular" w:hAnsi="Songti SC Regular"/>
          <w:sz w:val="26"/>
          <w:szCs w:val="26"/>
        </w:rPr>
        <w:t>△管教A突然拔高声音，故意刁难。</w:t>
      </w:r>
    </w:p>
    <w:p w14:paraId="463C3C3C">
      <w:pPr>
        <w:spacing w:line="360" w:lineRule="auto"/>
        <w:rPr>
          <w:rFonts w:ascii="Songti SC Regular" w:hAnsi="Songti SC Regular"/>
          <w:sz w:val="26"/>
          <w:szCs w:val="26"/>
        </w:rPr>
      </w:pPr>
      <w:r>
        <w:rPr>
          <w:rFonts w:ascii="Songti SC Regular" w:hAnsi="Songti SC Regular"/>
          <w:sz w:val="26"/>
          <w:szCs w:val="26"/>
        </w:rPr>
        <w:t>管教A：怎么？不服气？来，听我指令，蹲起！自己喊数，做一百个！</w:t>
      </w:r>
    </w:p>
    <w:p w14:paraId="0FDFA5F5">
      <w:pPr>
        <w:spacing w:line="360" w:lineRule="auto"/>
        <w:rPr>
          <w:rFonts w:ascii="Songti SC Regular" w:hAnsi="Songti SC Regular"/>
          <w:sz w:val="26"/>
          <w:szCs w:val="26"/>
        </w:rPr>
      </w:pPr>
      <w:r>
        <w:rPr>
          <w:rFonts w:ascii="Songti SC Regular" w:hAnsi="Songti SC Regular"/>
          <w:sz w:val="26"/>
          <w:szCs w:val="26"/>
        </w:rPr>
        <w:t>△ 闵恩君咬紧牙关，双腿弯曲开始做蹲起。</w:t>
      </w:r>
    </w:p>
    <w:p w14:paraId="11EE63E0">
      <w:pPr>
        <w:spacing w:line="360" w:lineRule="auto"/>
        <w:rPr>
          <w:rFonts w:ascii="Songti SC Regular" w:hAnsi="Songti SC Regular"/>
          <w:sz w:val="26"/>
          <w:szCs w:val="26"/>
        </w:rPr>
      </w:pPr>
      <w:r>
        <w:rPr>
          <w:rFonts w:ascii="Songti SC Regular" w:hAnsi="Songti SC Regular"/>
          <w:sz w:val="26"/>
          <w:szCs w:val="26"/>
        </w:rPr>
        <w:t>△闵恩君声音发抖却字字清晰。</w:t>
      </w:r>
    </w:p>
    <w:p w14:paraId="017A40E0">
      <w:pPr>
        <w:spacing w:line="360" w:lineRule="auto"/>
        <w:rPr>
          <w:rFonts w:ascii="Songti SC Regular" w:hAnsi="Songti SC Regular"/>
          <w:sz w:val="26"/>
          <w:szCs w:val="26"/>
        </w:rPr>
      </w:pPr>
      <w:r>
        <w:rPr>
          <w:rFonts w:ascii="Songti SC Regular" w:hAnsi="Songti SC Regular"/>
          <w:sz w:val="26"/>
          <w:szCs w:val="26"/>
        </w:rPr>
        <w:t>闵恩君：十，十一……</w:t>
      </w:r>
    </w:p>
    <w:p w14:paraId="4A178334">
      <w:pPr>
        <w:spacing w:line="360" w:lineRule="auto"/>
        <w:rPr>
          <w:rFonts w:ascii="Songti SC Regular" w:hAnsi="Songti SC Regular"/>
          <w:sz w:val="26"/>
          <w:szCs w:val="26"/>
        </w:rPr>
      </w:pPr>
      <w:r>
        <w:rPr>
          <w:rFonts w:ascii="Songti SC Regular" w:hAnsi="Songti SC Regular"/>
          <w:sz w:val="26"/>
          <w:szCs w:val="26"/>
        </w:rPr>
        <w:t>△管教B看不下去，上前喝止。</w:t>
      </w:r>
    </w:p>
    <w:p w14:paraId="031133B8">
      <w:pPr>
        <w:spacing w:line="360" w:lineRule="auto"/>
        <w:rPr>
          <w:rFonts w:ascii="Songti SC Regular" w:hAnsi="Songti SC Regular"/>
          <w:sz w:val="26"/>
          <w:szCs w:val="26"/>
        </w:rPr>
      </w:pPr>
      <w:r>
        <w:rPr>
          <w:rFonts w:ascii="Songti SC Regular" w:hAnsi="Songti SC Regular"/>
          <w:sz w:val="26"/>
          <w:szCs w:val="26"/>
        </w:rPr>
        <w:t>管教B：停，站好！</w:t>
      </w:r>
    </w:p>
    <w:p w14:paraId="45F9BFE8">
      <w:pPr>
        <w:spacing w:line="360" w:lineRule="auto"/>
        <w:rPr>
          <w:rFonts w:ascii="Songti SC Regular" w:hAnsi="Songti SC Regular"/>
          <w:sz w:val="26"/>
          <w:szCs w:val="26"/>
        </w:rPr>
      </w:pPr>
      <w:r>
        <w:rPr>
          <w:rFonts w:ascii="Songti SC Regular" w:hAnsi="Songti SC Regular"/>
          <w:sz w:val="26"/>
          <w:szCs w:val="26"/>
        </w:rPr>
        <w:t>管教B转头对管教A:行了行了，换班时间到了，我得送她去监室了。</w:t>
      </w:r>
    </w:p>
    <w:p w14:paraId="19440B9E">
      <w:pPr>
        <w:spacing w:line="360" w:lineRule="auto"/>
        <w:rPr>
          <w:rFonts w:ascii="Songti SC Regular" w:hAnsi="Songti SC Regular"/>
          <w:sz w:val="26"/>
          <w:szCs w:val="26"/>
        </w:rPr>
      </w:pPr>
      <w:r>
        <w:rPr>
          <w:rFonts w:ascii="Songti SC Regular" w:hAnsi="Songti SC Regular"/>
          <w:sz w:val="26"/>
          <w:szCs w:val="26"/>
        </w:rPr>
        <w:t>△管教A面露不悦，却没再坚持，狠狠剜了闵恩君一眼。</w:t>
      </w:r>
    </w:p>
    <w:p w14:paraId="627E58D4">
      <w:pPr>
        <w:spacing w:line="360" w:lineRule="auto"/>
        <w:rPr>
          <w:rFonts w:ascii="Songti SC Regular" w:hAnsi="Songti SC Regular"/>
          <w:sz w:val="26"/>
          <w:szCs w:val="26"/>
        </w:rPr>
      </w:pPr>
      <w:r>
        <w:rPr>
          <w:rFonts w:ascii="Songti SC Regular" w:hAnsi="Songti SC Regular"/>
          <w:sz w:val="26"/>
          <w:szCs w:val="26"/>
        </w:rPr>
        <w:t>△管教B转头对闵恩君，语气严厉却带着一丝催促。</w:t>
      </w:r>
    </w:p>
    <w:p w14:paraId="2422B235">
      <w:pPr>
        <w:spacing w:line="360" w:lineRule="auto"/>
        <w:rPr>
          <w:rFonts w:ascii="Songti SC Regular" w:hAnsi="Songti SC Regular"/>
          <w:sz w:val="26"/>
          <w:szCs w:val="26"/>
        </w:rPr>
      </w:pPr>
      <w:r>
        <w:rPr>
          <w:rFonts w:ascii="Songti SC Regular" w:hAnsi="Songti SC Regular"/>
          <w:sz w:val="26"/>
          <w:szCs w:val="26"/>
        </w:rPr>
        <w:t>管教B：赶紧捡起你的东西，跟我走！</w:t>
      </w:r>
    </w:p>
    <w:p w14:paraId="621B5206">
      <w:pPr>
        <w:spacing w:line="360" w:lineRule="auto"/>
        <w:rPr>
          <w:rFonts w:ascii="Songti SC Regular" w:hAnsi="Songti SC Regular"/>
          <w:sz w:val="26"/>
          <w:szCs w:val="26"/>
        </w:rPr>
      </w:pPr>
      <w:r>
        <w:rPr>
          <w:rFonts w:ascii="Songti SC Regular" w:hAnsi="Songti SC Regular"/>
          <w:sz w:val="26"/>
          <w:szCs w:val="26"/>
        </w:rPr>
        <w:t>△ 闵恩君缓缓蹲下身，一一捡起散落的日用品，胃部因极致的屈辱阵阵痉挛，一股酸涩的液体猛地涌上喉咙，她死死憋着气，将那股酸涩硬生生咽了回去，喉咙里泛着腥甜。</w:t>
      </w:r>
    </w:p>
    <w:p w14:paraId="4D26A7EA">
      <w:pPr>
        <w:spacing w:line="360" w:lineRule="auto"/>
        <w:rPr>
          <w:rFonts w:ascii="Songti SC Regular" w:hAnsi="Songti SC Regular"/>
          <w:sz w:val="26"/>
          <w:szCs w:val="26"/>
        </w:rPr>
      </w:pPr>
      <w:r>
        <w:rPr>
          <w:rFonts w:ascii="Songti SC Regular" w:hAnsi="Songti SC Regular"/>
          <w:sz w:val="26"/>
          <w:szCs w:val="26"/>
        </w:rPr>
        <w:t>△管教B看在眼里，眉头轻轻皱一下，又催了一句。</w:t>
      </w:r>
    </w:p>
    <w:p w14:paraId="5F049FE3">
      <w:pPr>
        <w:spacing w:line="360" w:lineRule="auto"/>
        <w:rPr>
          <w:rFonts w:ascii="Songti SC Regular" w:hAnsi="Songti SC Regular"/>
          <w:sz w:val="26"/>
          <w:szCs w:val="26"/>
        </w:rPr>
      </w:pPr>
      <w:r>
        <w:rPr>
          <w:rFonts w:ascii="Songti SC Regular" w:hAnsi="Songti SC Regular"/>
          <w:sz w:val="26"/>
          <w:szCs w:val="26"/>
        </w:rPr>
        <w:t>管教B：快点。</w:t>
      </w:r>
    </w:p>
    <w:p w14:paraId="4F76A62C">
      <w:pPr>
        <w:spacing w:line="360" w:lineRule="auto"/>
        <w:rPr>
          <w:rFonts w:ascii="Songti SC Regular" w:hAnsi="Songti SC Regular"/>
          <w:sz w:val="26"/>
          <w:szCs w:val="26"/>
        </w:rPr>
      </w:pPr>
      <w:r>
        <w:rPr>
          <w:rFonts w:ascii="Songti SC Regular" w:hAnsi="Songti SC Regular"/>
          <w:sz w:val="26"/>
          <w:szCs w:val="26"/>
        </w:rPr>
        <w:t>△管教A看着狼狈的闵恩君，咧嘴狞笑。</w:t>
      </w:r>
    </w:p>
    <w:p w14:paraId="15D1D69B">
      <w:pPr>
        <w:spacing w:line="360" w:lineRule="auto"/>
        <w:rPr>
          <w:rFonts w:ascii="Songti SC Regular" w:hAnsi="Songti SC Regular"/>
          <w:sz w:val="26"/>
          <w:szCs w:val="26"/>
        </w:rPr>
      </w:pPr>
      <w:r>
        <w:rPr>
          <w:rFonts w:ascii="Songti SC Regular" w:hAnsi="Songti SC Regular"/>
          <w:sz w:val="26"/>
          <w:szCs w:val="26"/>
        </w:rPr>
        <w:t>管教A：别再摆你那高高在上的架子，以后给我老实点！</w:t>
      </w:r>
    </w:p>
    <w:p w14:paraId="2E22AC03">
      <w:pPr>
        <w:spacing w:line="360" w:lineRule="auto"/>
        <w:rPr>
          <w:rFonts w:ascii="Songti SC Regular" w:hAnsi="Songti SC Regular"/>
          <w:sz w:val="26"/>
          <w:szCs w:val="26"/>
        </w:rPr>
      </w:pPr>
      <w:r>
        <w:rPr>
          <w:rFonts w:ascii="Songti SC Regular" w:hAnsi="Songti SC Regular"/>
          <w:sz w:val="26"/>
          <w:szCs w:val="26"/>
        </w:rPr>
        <w:t>△管教B瞥见管教A的眼神，立刻从身后轻推了闵恩君一把，带着她快步离开，远离了这片监控死角。</w:t>
      </w:r>
    </w:p>
    <w:p w14:paraId="032DAF4F">
      <w:pPr>
        <w:spacing w:line="360" w:lineRule="auto"/>
        <w:rPr>
          <w:rFonts w:ascii="Songti SC Regular" w:hAnsi="Songti SC Regular"/>
          <w:sz w:val="26"/>
          <w:szCs w:val="26"/>
        </w:rPr>
      </w:pPr>
      <w:r>
        <w:rPr>
          <w:rFonts w:ascii="Songti SC Regular" w:hAnsi="Songti SC Regular"/>
          <w:sz w:val="26"/>
          <w:szCs w:val="26"/>
        </w:rPr>
        <w:t xml:space="preserve"> </w:t>
      </w:r>
    </w:p>
    <w:p w14:paraId="0AAB105E">
      <w:pPr>
        <w:spacing w:line="360" w:lineRule="auto"/>
        <w:rPr>
          <w:rFonts w:ascii="Songti SC Regular" w:hAnsi="Songti SC Regular"/>
          <w:sz w:val="26"/>
          <w:szCs w:val="26"/>
        </w:rPr>
      </w:pPr>
      <w:r>
        <w:rPr>
          <w:rFonts w:ascii="Songti SC Regular" w:hAnsi="Songti SC Regular"/>
          <w:sz w:val="26"/>
          <w:szCs w:val="26"/>
        </w:rPr>
        <w:t>7.看守所走廊，晚，内</w:t>
      </w:r>
    </w:p>
    <w:p w14:paraId="5F9F8F23">
      <w:pPr>
        <w:spacing w:line="360" w:lineRule="auto"/>
        <w:rPr>
          <w:rFonts w:ascii="Songti SC Regular" w:hAnsi="Songti SC Regular"/>
          <w:sz w:val="26"/>
          <w:szCs w:val="26"/>
        </w:rPr>
      </w:pPr>
      <w:r>
        <w:rPr>
          <w:rFonts w:ascii="Songti SC Regular" w:hAnsi="Songti SC Regular"/>
          <w:sz w:val="26"/>
          <w:szCs w:val="26"/>
        </w:rPr>
        <w:t>△管教推开身前沉重的铁门，金属合页发出刺耳的吱呀摩擦声，在空荡的走廊里格外突兀。</w:t>
      </w:r>
    </w:p>
    <w:p w14:paraId="074309E6">
      <w:pPr>
        <w:spacing w:line="360" w:lineRule="auto"/>
        <w:rPr>
          <w:rFonts w:ascii="Songti SC Regular" w:hAnsi="Songti SC Regular"/>
          <w:sz w:val="26"/>
          <w:szCs w:val="26"/>
        </w:rPr>
      </w:pPr>
      <w:r>
        <w:rPr>
          <w:rFonts w:ascii="Songti SC Regular" w:hAnsi="Songti SC Regular"/>
          <w:sz w:val="26"/>
          <w:szCs w:val="26"/>
        </w:rPr>
        <w:t>△门后是条深长的走廊，昏黄的灯光忽明忽暗，头顶的灯管持续嗡鸣，光影在墙面晃出斑驳的影子。</w:t>
      </w:r>
    </w:p>
    <w:p w14:paraId="31DF7F18">
      <w:pPr>
        <w:spacing w:line="360" w:lineRule="auto"/>
        <w:rPr>
          <w:rFonts w:ascii="Songti SC Regular" w:hAnsi="Songti SC Regular"/>
          <w:sz w:val="26"/>
          <w:szCs w:val="26"/>
        </w:rPr>
      </w:pPr>
      <w:r>
        <w:rPr>
          <w:rFonts w:ascii="Songti SC Regular" w:hAnsi="Songti SC Regular"/>
          <w:sz w:val="26"/>
          <w:szCs w:val="26"/>
        </w:rPr>
        <w:t>△闵恩君双手紧抱塑料盆，盆沿硌着掌心，后背阵阵发寒，寒意从脊椎窜到心头，忐忑攥着神经，一股莫名的恐惧猛地涌上来，脚步下意识顿了半拍。</w:t>
      </w:r>
    </w:p>
    <w:p w14:paraId="661B7A95">
      <w:pPr>
        <w:spacing w:line="360" w:lineRule="auto"/>
        <w:rPr>
          <w:rFonts w:ascii="Songti SC Regular" w:hAnsi="Songti SC Regular"/>
          <w:sz w:val="26"/>
          <w:szCs w:val="26"/>
        </w:rPr>
      </w:pPr>
      <w:r>
        <w:rPr>
          <w:rFonts w:ascii="Songti SC Regular" w:hAnsi="Songti SC Regular"/>
          <w:sz w:val="26"/>
          <w:szCs w:val="26"/>
        </w:rPr>
        <w:t>△管教B在前方带路，脚步声在走廊里敲出单调的回响，两人一前一后，走过一间又一间紧锁的监室，隐约能听见里面的低语声。</w:t>
      </w:r>
    </w:p>
    <w:p w14:paraId="473A8F2E">
      <w:pPr>
        <w:spacing w:line="360" w:lineRule="auto"/>
        <w:rPr>
          <w:rFonts w:ascii="Songti SC Regular" w:hAnsi="Songti SC Regular"/>
          <w:sz w:val="26"/>
          <w:szCs w:val="26"/>
        </w:rPr>
      </w:pPr>
      <w:r>
        <w:rPr>
          <w:rFonts w:ascii="Songti SC Regular" w:hAnsi="Songti SC Regular"/>
          <w:sz w:val="26"/>
          <w:szCs w:val="26"/>
        </w:rPr>
        <w:t>△行至106监室门前，管教B停下脚步，伸手拉开铁栅门，铁条碰撞发出哐当一声。</w:t>
      </w:r>
    </w:p>
    <w:p w14:paraId="2C93A484">
      <w:pPr>
        <w:spacing w:line="360" w:lineRule="auto"/>
        <w:rPr>
          <w:rFonts w:ascii="Songti SC Regular" w:hAnsi="Songti SC Regular"/>
          <w:sz w:val="26"/>
          <w:szCs w:val="26"/>
        </w:rPr>
      </w:pPr>
      <w:r>
        <w:rPr>
          <w:rFonts w:ascii="Songti SC Regular" w:hAnsi="Songti SC Regular"/>
          <w:sz w:val="26"/>
          <w:szCs w:val="26"/>
        </w:rPr>
        <w:t>△门开的瞬间，监室内的说话声、嬉闹声戛然而止。</w:t>
      </w:r>
    </w:p>
    <w:p w14:paraId="371B1666">
      <w:pPr>
        <w:spacing w:line="360" w:lineRule="auto"/>
        <w:rPr>
          <w:rFonts w:ascii="Songti SC Regular" w:hAnsi="Songti SC Regular"/>
          <w:sz w:val="26"/>
          <w:szCs w:val="26"/>
        </w:rPr>
      </w:pPr>
      <w:r>
        <w:rPr>
          <w:rFonts w:ascii="Songti SC Regular" w:hAnsi="Songti SC Regular"/>
          <w:sz w:val="26"/>
          <w:szCs w:val="26"/>
        </w:rPr>
        <w:t>△里面的人齐刷刷停下所有动作，转头望向门口。数十道目光直勾勾落在闵恩君身上，带着审视，好奇，还有一丝不善。</w:t>
      </w:r>
    </w:p>
    <w:p w14:paraId="2537149C">
      <w:pPr>
        <w:spacing w:line="360" w:lineRule="auto"/>
        <w:rPr>
          <w:rFonts w:ascii="Songti SC Regular" w:hAnsi="Songti SC Regular"/>
          <w:sz w:val="26"/>
          <w:szCs w:val="26"/>
        </w:rPr>
      </w:pPr>
      <w:r>
        <w:rPr>
          <w:rFonts w:ascii="Songti SC Regular" w:hAnsi="Songti SC Regular"/>
          <w:sz w:val="26"/>
          <w:szCs w:val="26"/>
        </w:rPr>
        <w:t xml:space="preserve">管教B：进去吧。 </w:t>
      </w:r>
    </w:p>
    <w:p w14:paraId="4D1E5812">
      <w:pPr>
        <w:spacing w:line="360" w:lineRule="auto"/>
        <w:rPr>
          <w:rFonts w:ascii="Songti SC Regular" w:hAnsi="Songti SC Regular"/>
          <w:sz w:val="26"/>
          <w:szCs w:val="26"/>
        </w:rPr>
      </w:pPr>
      <w:r>
        <w:rPr>
          <w:rFonts w:ascii="Songti SC Regular" w:hAnsi="Songti SC Regular"/>
          <w:sz w:val="26"/>
          <w:szCs w:val="26"/>
        </w:rPr>
        <w:t xml:space="preserve"> </w:t>
      </w:r>
    </w:p>
    <w:p w14:paraId="20259B9C">
      <w:pPr>
        <w:spacing w:line="360" w:lineRule="auto"/>
        <w:rPr>
          <w:rFonts w:ascii="Songti SC Regular" w:hAnsi="Songti SC Regular"/>
          <w:sz w:val="26"/>
          <w:szCs w:val="26"/>
        </w:rPr>
      </w:pPr>
      <w:r>
        <w:rPr>
          <w:rFonts w:ascii="Songti SC Regular" w:hAnsi="Songti SC Regular"/>
          <w:sz w:val="26"/>
          <w:szCs w:val="26"/>
        </w:rPr>
        <w:t>8.106监室，夜，内</w:t>
      </w:r>
    </w:p>
    <w:p w14:paraId="5DCF66D1">
      <w:pPr>
        <w:spacing w:line="360" w:lineRule="auto"/>
        <w:rPr>
          <w:rFonts w:ascii="Songti SC Regular" w:hAnsi="Songti SC Regular"/>
          <w:sz w:val="26"/>
          <w:szCs w:val="26"/>
        </w:rPr>
      </w:pPr>
      <w:r>
        <w:rPr>
          <w:rFonts w:ascii="Songti SC Regular" w:hAnsi="Songti SC Regular"/>
          <w:sz w:val="26"/>
          <w:szCs w:val="26"/>
        </w:rPr>
        <w:t>△闵恩君缓缓踏入106监室，目光快速扫过室内——一张长长的大通铺，被褥叠得歪歪扭扭，逼仄又压抑。</w:t>
      </w:r>
    </w:p>
    <w:p w14:paraId="78A85423">
      <w:pPr>
        <w:spacing w:line="360" w:lineRule="auto"/>
        <w:rPr>
          <w:rFonts w:ascii="Songti SC Regular" w:hAnsi="Songti SC Regular"/>
          <w:sz w:val="26"/>
          <w:szCs w:val="26"/>
        </w:rPr>
      </w:pPr>
      <w:r>
        <w:rPr>
          <w:rFonts w:ascii="Songti SC Regular" w:hAnsi="Songti SC Regular"/>
          <w:sz w:val="26"/>
          <w:szCs w:val="26"/>
        </w:rPr>
        <w:t>管教B在她身后喊道：韩绍闻，过来。</w:t>
      </w:r>
    </w:p>
    <w:p w14:paraId="6CB0B85A">
      <w:pPr>
        <w:spacing w:line="360" w:lineRule="auto"/>
        <w:rPr>
          <w:rFonts w:ascii="Songti SC Regular" w:hAnsi="Songti SC Regular"/>
          <w:sz w:val="26"/>
          <w:szCs w:val="26"/>
        </w:rPr>
      </w:pPr>
      <w:r>
        <w:rPr>
          <w:rFonts w:ascii="Songti SC Regular" w:hAnsi="Songti SC Regular"/>
          <w:sz w:val="26"/>
          <w:szCs w:val="26"/>
        </w:rPr>
        <w:t>韩绍闻立刻起身，应声：到！有何指示？</w:t>
      </w:r>
    </w:p>
    <w:p w14:paraId="529D3547">
      <w:pPr>
        <w:spacing w:line="360" w:lineRule="auto"/>
        <w:rPr>
          <w:rFonts w:ascii="Songti SC Regular" w:hAnsi="Songti SC Regular"/>
          <w:sz w:val="26"/>
          <w:szCs w:val="26"/>
        </w:rPr>
      </w:pPr>
      <w:r>
        <w:rPr>
          <w:rFonts w:ascii="Songti SC Regular" w:hAnsi="Songti SC Regular"/>
          <w:sz w:val="26"/>
          <w:szCs w:val="26"/>
        </w:rPr>
        <w:t>管教B：新来的，0719，你安排下，教教规矩。</w:t>
      </w:r>
    </w:p>
    <w:p w14:paraId="7411C3E0">
      <w:pPr>
        <w:spacing w:line="360" w:lineRule="auto"/>
        <w:rPr>
          <w:rFonts w:ascii="Songti SC Regular" w:hAnsi="Songti SC Regular"/>
          <w:sz w:val="26"/>
          <w:szCs w:val="26"/>
        </w:rPr>
      </w:pPr>
      <w:r>
        <w:rPr>
          <w:rFonts w:ascii="Songti SC Regular" w:hAnsi="Songti SC Regular"/>
          <w:sz w:val="26"/>
          <w:szCs w:val="26"/>
        </w:rPr>
        <w:t>韩绍闻：收到！</w:t>
      </w:r>
    </w:p>
    <w:p w14:paraId="68945578">
      <w:pPr>
        <w:spacing w:line="360" w:lineRule="auto"/>
        <w:rPr>
          <w:rFonts w:ascii="Songti SC Regular" w:hAnsi="Songti SC Regular"/>
          <w:sz w:val="26"/>
          <w:szCs w:val="26"/>
        </w:rPr>
      </w:pPr>
      <w:r>
        <w:rPr>
          <w:rFonts w:ascii="Songti SC Regular" w:hAnsi="Songti SC Regular"/>
          <w:sz w:val="26"/>
          <w:szCs w:val="26"/>
        </w:rPr>
        <w:t>△管教B反手锁上监室门，“咔嗒”一声落锁，在寂静中格外刺耳。</w:t>
      </w:r>
    </w:p>
    <w:p w14:paraId="1D9FC86B">
      <w:pPr>
        <w:spacing w:line="360" w:lineRule="auto"/>
        <w:rPr>
          <w:rFonts w:ascii="Songti SC Regular" w:hAnsi="Songti SC Regular"/>
          <w:sz w:val="26"/>
          <w:szCs w:val="26"/>
        </w:rPr>
      </w:pPr>
      <w:r>
        <w:rPr>
          <w:rFonts w:ascii="Songti SC Regular" w:hAnsi="Songti SC Regular"/>
          <w:sz w:val="26"/>
          <w:szCs w:val="26"/>
        </w:rPr>
        <w:t>△闵恩君下意识回头望了眼关紧的铁门，眉眼沉沉下垂，嘴角因为现实的冲击抿成一条直线。</w:t>
      </w:r>
    </w:p>
    <w:p w14:paraId="15D872F6">
      <w:pPr>
        <w:spacing w:line="360" w:lineRule="auto"/>
        <w:rPr>
          <w:rFonts w:ascii="Songti SC Regular" w:hAnsi="Songti SC Regular"/>
          <w:sz w:val="26"/>
          <w:szCs w:val="26"/>
        </w:rPr>
      </w:pPr>
      <w:r>
        <w:rPr>
          <w:rFonts w:ascii="Songti SC Regular" w:hAnsi="Songti SC Regular"/>
          <w:sz w:val="26"/>
          <w:szCs w:val="26"/>
        </w:rPr>
        <w:t>△韩绍闻面带客气的微笑，活泼地伸手示意友好。</w:t>
      </w:r>
    </w:p>
    <w:p w14:paraId="2BBF02C9">
      <w:pPr>
        <w:spacing w:line="360" w:lineRule="auto"/>
        <w:rPr>
          <w:rFonts w:ascii="Songti SC Regular" w:hAnsi="Songti SC Regular"/>
          <w:sz w:val="26"/>
          <w:szCs w:val="26"/>
        </w:rPr>
      </w:pPr>
      <w:r>
        <w:rPr>
          <w:rFonts w:ascii="Songti SC Regular" w:hAnsi="Songti SC Regular"/>
          <w:sz w:val="26"/>
          <w:szCs w:val="26"/>
        </w:rPr>
        <w:t>韩绍闻：你好，我是0419韩绍闻，这么巧，咱们编号都带19。</w:t>
      </w:r>
    </w:p>
    <w:p w14:paraId="59DAB46E">
      <w:pPr>
        <w:spacing w:line="360" w:lineRule="auto"/>
        <w:rPr>
          <w:rFonts w:ascii="Songti SC Regular" w:hAnsi="Songti SC Regular"/>
          <w:sz w:val="26"/>
          <w:szCs w:val="26"/>
        </w:rPr>
      </w:pPr>
      <w:r>
        <w:rPr>
          <w:rFonts w:ascii="Songti SC Regular" w:hAnsi="Songti SC Regular"/>
          <w:sz w:val="26"/>
          <w:szCs w:val="26"/>
        </w:rPr>
        <w:t>△闵恩君抬眼淡淡瞥了她一下，没说话，目光又落回手里的塑料盆上，韩绍闻的手僵在半空，尴尬地收回，迟疑一下，上前一步，把闵恩君手里的盆子拿过来。</w:t>
      </w:r>
    </w:p>
    <w:p w14:paraId="3648D0E1">
      <w:pPr>
        <w:spacing w:line="360" w:lineRule="auto"/>
        <w:rPr>
          <w:rFonts w:ascii="Songti SC Regular" w:hAnsi="Songti SC Regular"/>
          <w:sz w:val="26"/>
          <w:szCs w:val="26"/>
        </w:rPr>
      </w:pPr>
      <w:r>
        <w:rPr>
          <w:rFonts w:ascii="Songti SC Regular" w:hAnsi="Songti SC Regular"/>
          <w:sz w:val="26"/>
          <w:szCs w:val="26"/>
        </w:rPr>
        <w:t>韩绍闻：跟我来！</w:t>
      </w:r>
    </w:p>
    <w:p w14:paraId="22821750">
      <w:pPr>
        <w:spacing w:line="360" w:lineRule="auto"/>
        <w:rPr>
          <w:rFonts w:ascii="Songti SC Regular" w:hAnsi="Songti SC Regular"/>
          <w:sz w:val="26"/>
          <w:szCs w:val="26"/>
        </w:rPr>
      </w:pPr>
      <w:r>
        <w:rPr>
          <w:rFonts w:ascii="Songti SC Regular" w:hAnsi="Songti SC Regular"/>
          <w:sz w:val="26"/>
          <w:szCs w:val="26"/>
        </w:rPr>
        <w:t>△闵恩君跟着韩绍闻走到床铺角落的最后面。</w:t>
      </w:r>
    </w:p>
    <w:p w14:paraId="73C52E27">
      <w:pPr>
        <w:spacing w:line="360" w:lineRule="auto"/>
        <w:rPr>
          <w:rFonts w:ascii="Songti SC Regular" w:hAnsi="Songti SC Regular"/>
          <w:sz w:val="26"/>
          <w:szCs w:val="26"/>
        </w:rPr>
      </w:pPr>
      <w:r>
        <w:rPr>
          <w:rFonts w:ascii="Songti SC Regular" w:hAnsi="Songti SC Regular"/>
          <w:sz w:val="26"/>
          <w:szCs w:val="26"/>
        </w:rPr>
        <w:t>△韩绍闻把盆子放在床底下，指着位置。</w:t>
      </w:r>
    </w:p>
    <w:p w14:paraId="6E88830E">
      <w:pPr>
        <w:spacing w:line="360" w:lineRule="auto"/>
        <w:rPr>
          <w:rFonts w:ascii="Songti SC Regular" w:hAnsi="Songti SC Regular"/>
          <w:sz w:val="26"/>
          <w:szCs w:val="26"/>
        </w:rPr>
      </w:pPr>
      <w:r>
        <w:rPr>
          <w:rFonts w:ascii="Songti SC Regular" w:hAnsi="Songti SC Regular"/>
          <w:sz w:val="26"/>
          <w:szCs w:val="26"/>
        </w:rPr>
        <w:t>韩绍闻：我们这儿是按先来后到排位置，你只能吃点亏挨着厕所睡了。</w:t>
      </w:r>
    </w:p>
    <w:p w14:paraId="061897B7">
      <w:pPr>
        <w:spacing w:line="360" w:lineRule="auto"/>
        <w:rPr>
          <w:rFonts w:ascii="Songti SC Regular" w:hAnsi="Songti SC Regular"/>
          <w:sz w:val="26"/>
          <w:szCs w:val="26"/>
        </w:rPr>
      </w:pPr>
      <w:r>
        <w:rPr>
          <w:rFonts w:ascii="Songti SC Regular" w:hAnsi="Songti SC Regular"/>
          <w:sz w:val="26"/>
          <w:szCs w:val="26"/>
        </w:rPr>
        <w:t>△闵恩君依旧一言不发，弯下腰从床下的盆里拿出了毛巾擦了擦手。</w:t>
      </w:r>
    </w:p>
    <w:p w14:paraId="7881030C">
      <w:pPr>
        <w:spacing w:line="360" w:lineRule="auto"/>
        <w:rPr>
          <w:rFonts w:ascii="Songti SC Regular" w:hAnsi="Songti SC Regular"/>
          <w:sz w:val="26"/>
          <w:szCs w:val="26"/>
        </w:rPr>
      </w:pPr>
      <w:r>
        <w:rPr>
          <w:rFonts w:ascii="Songti SC Regular" w:hAnsi="Songti SC Regular"/>
          <w:sz w:val="26"/>
          <w:szCs w:val="26"/>
        </w:rPr>
        <w:t>△韩绍闻讨了个没趣，耸耸肩转身离开。</w:t>
      </w:r>
    </w:p>
    <w:p w14:paraId="085ECCB6">
      <w:pPr>
        <w:spacing w:line="360" w:lineRule="auto"/>
        <w:rPr>
          <w:rFonts w:ascii="Songti SC Regular" w:hAnsi="Songti SC Regular"/>
          <w:sz w:val="26"/>
          <w:szCs w:val="26"/>
        </w:rPr>
      </w:pPr>
      <w:r>
        <w:rPr>
          <w:rFonts w:ascii="Songti SC Regular" w:hAnsi="Songti SC Regular"/>
          <w:sz w:val="26"/>
          <w:szCs w:val="26"/>
        </w:rPr>
        <w:t>△监室里原本低低的议论声顿时清晰起来，几道目光齐刷刷落在闵恩君身上。一个体态偏胖，编号0411的女人（朴英姬）凑了过来，语气带着几分不耐烦。</w:t>
      </w:r>
    </w:p>
    <w:p w14:paraId="37E0246E">
      <w:pPr>
        <w:spacing w:line="360" w:lineRule="auto"/>
        <w:rPr>
          <w:rFonts w:ascii="Songti SC Regular" w:hAnsi="Songti SC Regular"/>
          <w:sz w:val="26"/>
          <w:szCs w:val="26"/>
        </w:rPr>
      </w:pPr>
      <w:r>
        <w:rPr>
          <w:rFonts w:ascii="Songti SC Regular" w:hAnsi="Songti SC Regular"/>
          <w:sz w:val="26"/>
          <w:szCs w:val="26"/>
        </w:rPr>
        <w:t>0411（朴英姬）：喂！犯什么事进来的？叫什么名字？</w:t>
      </w:r>
    </w:p>
    <w:p w14:paraId="2CE26049">
      <w:pPr>
        <w:spacing w:line="360" w:lineRule="auto"/>
        <w:rPr>
          <w:rFonts w:ascii="Songti SC Regular" w:hAnsi="Songti SC Regular"/>
          <w:sz w:val="26"/>
          <w:szCs w:val="26"/>
        </w:rPr>
      </w:pPr>
      <w:r>
        <w:rPr>
          <w:rFonts w:ascii="Songti SC Regular" w:hAnsi="Songti SC Regular"/>
          <w:sz w:val="26"/>
          <w:szCs w:val="26"/>
        </w:rPr>
        <w:t>△闵恩君头也没抬，手指机械地整理着物品，面无表情，一声不吭。</w:t>
      </w:r>
    </w:p>
    <w:p w14:paraId="03949F93">
      <w:pPr>
        <w:spacing w:line="360" w:lineRule="auto"/>
        <w:rPr>
          <w:rFonts w:ascii="Songti SC Regular" w:hAnsi="Songti SC Regular"/>
          <w:sz w:val="26"/>
          <w:szCs w:val="26"/>
        </w:rPr>
      </w:pPr>
      <w:r>
        <w:rPr>
          <w:rFonts w:ascii="Songti SC Regular" w:hAnsi="Songti SC Regular"/>
          <w:sz w:val="26"/>
          <w:szCs w:val="26"/>
        </w:rPr>
        <w:t>△0411（朴英姬）眉头一皱，音量拔高了些。</w:t>
      </w:r>
    </w:p>
    <w:p w14:paraId="77BA6FB7">
      <w:pPr>
        <w:spacing w:line="360" w:lineRule="auto"/>
        <w:rPr>
          <w:rFonts w:ascii="Songti SC Regular" w:hAnsi="Songti SC Regular"/>
          <w:sz w:val="26"/>
          <w:szCs w:val="26"/>
        </w:rPr>
      </w:pPr>
      <w:r>
        <w:rPr>
          <w:rFonts w:ascii="Songti SC Regular" w:hAnsi="Songti SC Regular"/>
          <w:sz w:val="26"/>
          <w:szCs w:val="26"/>
        </w:rPr>
        <w:t>0411（朴英姬）：喂！问你话呢！什么人啊这么拽？太没礼貌了吧？</w:t>
      </w:r>
    </w:p>
    <w:p w14:paraId="465CAADA">
      <w:pPr>
        <w:spacing w:line="360" w:lineRule="auto"/>
        <w:rPr>
          <w:rFonts w:ascii="Songti SC Regular" w:hAnsi="Songti SC Regular"/>
          <w:sz w:val="26"/>
          <w:szCs w:val="26"/>
        </w:rPr>
      </w:pPr>
      <w:r>
        <w:rPr>
          <w:rFonts w:ascii="Songti SC Regular" w:hAnsi="Songti SC Regular"/>
          <w:sz w:val="26"/>
          <w:szCs w:val="26"/>
        </w:rPr>
        <w:t>△0428（福子）坐在铺中间，连忙打圆场。</w:t>
      </w:r>
    </w:p>
    <w:p w14:paraId="6C135245">
      <w:pPr>
        <w:spacing w:line="360" w:lineRule="auto"/>
        <w:rPr>
          <w:rFonts w:ascii="Songti SC Regular" w:hAnsi="Songti SC Regular"/>
          <w:sz w:val="26"/>
          <w:szCs w:val="26"/>
        </w:rPr>
      </w:pPr>
      <w:r>
        <w:rPr>
          <w:rFonts w:ascii="Songti SC Regular" w:hAnsi="Songti SC Regular"/>
          <w:sz w:val="26"/>
          <w:szCs w:val="26"/>
        </w:rPr>
        <w:t>0428（福子）：英姬，别这么凶，人家刚进来还没适应呢！</w:t>
      </w:r>
    </w:p>
    <w:p w14:paraId="3C48228B">
      <w:pPr>
        <w:spacing w:line="360" w:lineRule="auto"/>
        <w:rPr>
          <w:rFonts w:ascii="Songti SC Regular" w:hAnsi="Songti SC Regular"/>
          <w:sz w:val="26"/>
          <w:szCs w:val="26"/>
        </w:rPr>
      </w:pPr>
      <w:r>
        <w:rPr>
          <w:rFonts w:ascii="Songti SC Regular" w:hAnsi="Songti SC Regular"/>
          <w:sz w:val="26"/>
          <w:szCs w:val="26"/>
        </w:rPr>
        <w:t>△0655（李明慧）嗤笑一声，对着身边人嘟囔。</w:t>
      </w:r>
    </w:p>
    <w:p w14:paraId="3662038A">
      <w:pPr>
        <w:spacing w:line="360" w:lineRule="auto"/>
        <w:rPr>
          <w:rFonts w:ascii="Songti SC Regular" w:hAnsi="Songti SC Regular"/>
          <w:sz w:val="26"/>
          <w:szCs w:val="26"/>
        </w:rPr>
      </w:pPr>
      <w:r>
        <w:rPr>
          <w:rFonts w:ascii="Songti SC Regular" w:hAnsi="Songti SC Regular"/>
          <w:sz w:val="26"/>
          <w:szCs w:val="26"/>
        </w:rPr>
        <w:t>0655（李明慧）：谁来不是慢慢适应？也没见哪个新人这么摆架子的，切！</w:t>
      </w:r>
    </w:p>
    <w:p w14:paraId="692EA530">
      <w:pPr>
        <w:spacing w:line="360" w:lineRule="auto"/>
        <w:rPr>
          <w:rFonts w:ascii="Songti SC Regular" w:hAnsi="Songti SC Regular"/>
          <w:sz w:val="26"/>
          <w:szCs w:val="26"/>
        </w:rPr>
      </w:pPr>
      <w:r>
        <w:rPr>
          <w:rFonts w:ascii="Songti SC Regular" w:hAnsi="Songti SC Regular"/>
          <w:sz w:val="26"/>
          <w:szCs w:val="26"/>
        </w:rPr>
        <w:t>△0711（高真知）撸了撸袖子，眼神带着挑衅。</w:t>
      </w:r>
    </w:p>
    <w:p w14:paraId="3D841D65">
      <w:pPr>
        <w:spacing w:line="360" w:lineRule="auto"/>
        <w:rPr>
          <w:rFonts w:ascii="Songti SC Regular" w:hAnsi="Songti SC Regular"/>
          <w:sz w:val="26"/>
          <w:szCs w:val="26"/>
        </w:rPr>
      </w:pPr>
      <w:r>
        <w:rPr>
          <w:rFonts w:ascii="Songti SC Regular" w:hAnsi="Songti SC Regular"/>
          <w:sz w:val="26"/>
          <w:szCs w:val="26"/>
        </w:rPr>
        <w:t>0711（高真知）：要不要我来教教她规矩？让她知道这儿谁是老大。</w:t>
      </w:r>
    </w:p>
    <w:p w14:paraId="1068884E">
      <w:pPr>
        <w:spacing w:line="360" w:lineRule="auto"/>
        <w:rPr>
          <w:rFonts w:ascii="Songti SC Regular" w:hAnsi="Songti SC Regular"/>
          <w:sz w:val="26"/>
          <w:szCs w:val="26"/>
        </w:rPr>
      </w:pPr>
      <w:r>
        <w:rPr>
          <w:rFonts w:ascii="Songti SC Regular" w:hAnsi="Songti SC Regular"/>
          <w:sz w:val="26"/>
          <w:szCs w:val="26"/>
        </w:rPr>
        <w:t>△0428（福子）赶紧伸手拽了拽0711（高真知）的胳膊，轻轻摇头皱眉，压低声音。</w:t>
      </w:r>
    </w:p>
    <w:p w14:paraId="1541DF4C">
      <w:pPr>
        <w:spacing w:line="360" w:lineRule="auto"/>
        <w:rPr>
          <w:rFonts w:ascii="Songti SC Regular" w:hAnsi="Songti SC Regular"/>
          <w:sz w:val="26"/>
          <w:szCs w:val="26"/>
        </w:rPr>
      </w:pPr>
      <w:r>
        <w:rPr>
          <w:rFonts w:ascii="Songti SC Regular" w:hAnsi="Songti SC Regular"/>
          <w:sz w:val="26"/>
          <w:szCs w:val="26"/>
        </w:rPr>
        <w:t>0428（福子）小声：别闹事！还不嫌够乱？别让号长听见了。</w:t>
      </w:r>
    </w:p>
    <w:p w14:paraId="1B201A9D">
      <w:pPr>
        <w:spacing w:line="360" w:lineRule="auto"/>
        <w:rPr>
          <w:rFonts w:ascii="Songti SC Regular" w:hAnsi="Songti SC Regular"/>
          <w:sz w:val="26"/>
          <w:szCs w:val="26"/>
        </w:rPr>
      </w:pPr>
      <w:r>
        <w:rPr>
          <w:rFonts w:ascii="Songti SC Regular" w:hAnsi="Songti SC Regular"/>
          <w:sz w:val="26"/>
          <w:szCs w:val="26"/>
        </w:rPr>
        <w:t>△高真知听到号长两字，脖子一缩，瞬间没了方才的气焰，悻悻地往铺里挪了挪。目光却依旧死死黏在闵恩君身上，带着不甘。</w:t>
      </w:r>
    </w:p>
    <w:p w14:paraId="39A9AEC2">
      <w:pPr>
        <w:spacing w:line="360" w:lineRule="auto"/>
        <w:rPr>
          <w:rFonts w:ascii="Songti SC Regular" w:hAnsi="Songti SC Regular"/>
          <w:sz w:val="26"/>
          <w:szCs w:val="26"/>
        </w:rPr>
      </w:pPr>
      <w:r>
        <w:rPr>
          <w:rFonts w:ascii="Songti SC Regular" w:hAnsi="Songti SC Regular"/>
          <w:sz w:val="26"/>
          <w:szCs w:val="26"/>
        </w:rPr>
        <w:t>△0411（朴英姬）往自己的铺位上一坐，狠狠拍了下铺板。</w:t>
      </w:r>
    </w:p>
    <w:p w14:paraId="3DA22B62">
      <w:pPr>
        <w:spacing w:line="360" w:lineRule="auto"/>
        <w:rPr>
          <w:rFonts w:ascii="Songti SC Regular" w:hAnsi="Songti SC Regular"/>
          <w:sz w:val="26"/>
          <w:szCs w:val="26"/>
        </w:rPr>
      </w:pPr>
      <w:r>
        <w:rPr>
          <w:rFonts w:ascii="Songti SC Regular" w:hAnsi="Songti SC Regular"/>
          <w:sz w:val="26"/>
          <w:szCs w:val="26"/>
        </w:rPr>
        <w:t>0411（朴英姬）：真倒霉！跟这么个拽人睡隔壁，晦气！</w:t>
      </w:r>
    </w:p>
    <w:p w14:paraId="11671F74">
      <w:pPr>
        <w:spacing w:line="360" w:lineRule="auto"/>
        <w:rPr>
          <w:rFonts w:ascii="Songti SC Regular" w:hAnsi="Songti SC Regular"/>
          <w:sz w:val="26"/>
          <w:szCs w:val="26"/>
        </w:rPr>
      </w:pPr>
      <w:r>
        <w:rPr>
          <w:rFonts w:ascii="Songti SC Regular" w:hAnsi="Songti SC Regular"/>
          <w:sz w:val="26"/>
          <w:szCs w:val="26"/>
        </w:rPr>
        <w:t>△0428（福子）叹了口气，挪到闵恩君身边走下，声音放得温柔。</w:t>
      </w:r>
    </w:p>
    <w:p w14:paraId="3C2E583E">
      <w:pPr>
        <w:spacing w:line="360" w:lineRule="auto"/>
        <w:rPr>
          <w:rFonts w:ascii="Songti SC Regular" w:hAnsi="Songti SC Regular"/>
          <w:sz w:val="26"/>
          <w:szCs w:val="26"/>
        </w:rPr>
      </w:pPr>
      <w:r>
        <w:rPr>
          <w:rFonts w:ascii="Songti SC Regular" w:hAnsi="Songti SC Regular"/>
          <w:sz w:val="26"/>
          <w:szCs w:val="26"/>
        </w:rPr>
        <w:t>0428（福子）：妹妹，别往心里去。她们人不坏，就是性子直了点，你稍微回应两句，大家以后也好相处，没人会为难你的。</w:t>
      </w:r>
    </w:p>
    <w:p w14:paraId="58FC17B7">
      <w:pPr>
        <w:spacing w:line="360" w:lineRule="auto"/>
        <w:rPr>
          <w:rFonts w:ascii="Songti SC Regular" w:hAnsi="Songti SC Regular"/>
          <w:sz w:val="26"/>
          <w:szCs w:val="26"/>
        </w:rPr>
      </w:pPr>
      <w:r>
        <w:rPr>
          <w:rFonts w:ascii="Songti SC Regular" w:hAnsi="Songti SC Regular"/>
          <w:sz w:val="26"/>
          <w:szCs w:val="26"/>
        </w:rPr>
        <w:t>△闵恩君手里正反复折叠着那条干硬的毛巾，叠了又拆，拆了又叠，像是没听见福子的话，动作没听，也没抬头。</w:t>
      </w:r>
    </w:p>
    <w:p w14:paraId="5A26B579">
      <w:pPr>
        <w:spacing w:line="360" w:lineRule="auto"/>
        <w:rPr>
          <w:rFonts w:ascii="Songti SC Regular" w:hAnsi="Songti SC Regular"/>
          <w:sz w:val="26"/>
          <w:szCs w:val="26"/>
        </w:rPr>
      </w:pPr>
      <w:r>
        <w:rPr>
          <w:rFonts w:ascii="Songti SC Regular" w:hAnsi="Songti SC Regular"/>
          <w:sz w:val="26"/>
          <w:szCs w:val="26"/>
        </w:rPr>
        <w:t>△夜色渐深，监室里终于安静下来，所有人都已睡熟。只有厕所的水龙头没关紧，“滴答滴答”的水声在寂静中格外清晰。</w:t>
      </w:r>
    </w:p>
    <w:p w14:paraId="1A0CD5AD">
      <w:pPr>
        <w:spacing w:line="360" w:lineRule="auto"/>
        <w:rPr>
          <w:rFonts w:ascii="Songti SC Regular" w:hAnsi="Songti SC Regular"/>
          <w:sz w:val="26"/>
          <w:szCs w:val="26"/>
        </w:rPr>
      </w:pPr>
      <w:r>
        <w:rPr>
          <w:rFonts w:ascii="Songti SC Regular" w:hAnsi="Songti SC Regular"/>
          <w:sz w:val="26"/>
          <w:szCs w:val="26"/>
        </w:rPr>
        <w:t>△闵恩君躺着大通铺最角落的位置，紧挨着厕所，铺板硬得硌人，鼻尖萦绕着挥之不去的恶臭，她睁着眼睛望着斑驳发黄的天花板，难以入睡。</w:t>
      </w:r>
    </w:p>
    <w:p w14:paraId="796E04D8">
      <w:pPr>
        <w:spacing w:line="360" w:lineRule="auto"/>
        <w:rPr>
          <w:rFonts w:ascii="Songti SC Regular" w:hAnsi="Songti SC Regular"/>
          <w:sz w:val="26"/>
          <w:szCs w:val="26"/>
        </w:rPr>
      </w:pPr>
      <w:r>
        <w:rPr>
          <w:rFonts w:ascii="Songti SC Regular" w:hAnsi="Songti SC Regular"/>
          <w:sz w:val="26"/>
          <w:szCs w:val="26"/>
        </w:rPr>
        <w:t>△突然，眼泪毫无征兆地涌了上来，顺着眼角滑进头发里。闵恩君赶紧咬紧嘴唇，死死屏住呼吸，不让自己发出一丝呜咽声，肩膀却控制不住地轻轻颤抖。</w:t>
      </w:r>
    </w:p>
    <w:p w14:paraId="0CBCB8C0">
      <w:pPr>
        <w:spacing w:line="360" w:lineRule="auto"/>
        <w:rPr>
          <w:rFonts w:ascii="Songti SC Regular" w:hAnsi="Songti SC Regular"/>
          <w:sz w:val="26"/>
          <w:szCs w:val="26"/>
        </w:rPr>
      </w:pPr>
      <w:r>
        <w:rPr>
          <w:rFonts w:ascii="Songti SC Regular" w:hAnsi="Songti SC Regular"/>
          <w:sz w:val="26"/>
          <w:szCs w:val="26"/>
        </w:rPr>
        <w:t xml:space="preserve"> </w:t>
      </w:r>
    </w:p>
    <w:p w14:paraId="3F084EFA">
      <w:pPr>
        <w:spacing w:line="360" w:lineRule="auto"/>
        <w:rPr>
          <w:rFonts w:ascii="Songti SC Regular" w:hAnsi="Songti SC Regular"/>
          <w:sz w:val="26"/>
          <w:szCs w:val="26"/>
        </w:rPr>
      </w:pPr>
      <w:r>
        <w:rPr>
          <w:rFonts w:ascii="Songti SC Regular" w:hAnsi="Songti SC Regular"/>
          <w:sz w:val="26"/>
          <w:szCs w:val="26"/>
        </w:rPr>
        <w:t>9.虚幻公园背景，日，外</w:t>
      </w:r>
    </w:p>
    <w:p w14:paraId="3CCAB39F">
      <w:pPr>
        <w:spacing w:line="360" w:lineRule="auto"/>
        <w:rPr>
          <w:rFonts w:ascii="Songti SC Regular" w:hAnsi="Songti SC Regular"/>
          <w:sz w:val="26"/>
          <w:szCs w:val="26"/>
        </w:rPr>
      </w:pPr>
      <w:r>
        <w:rPr>
          <w:rFonts w:ascii="Songti SC Regular" w:hAnsi="Songti SC Regular"/>
          <w:sz w:val="26"/>
          <w:szCs w:val="26"/>
        </w:rPr>
        <w:t>△暖金色的阳光漫过虚化的绿植与长椅，小女孩扎着羊角辫，裙摆翻飞，张开双臂从远方跑来，脸上漾着甜甜的笑涡。</w:t>
      </w:r>
    </w:p>
    <w:p w14:paraId="4759BCB1">
      <w:pPr>
        <w:spacing w:line="360" w:lineRule="auto"/>
        <w:rPr>
          <w:rFonts w:ascii="Songti SC Regular" w:hAnsi="Songti SC Regular"/>
          <w:sz w:val="26"/>
          <w:szCs w:val="26"/>
        </w:rPr>
      </w:pPr>
      <w:r>
        <w:rPr>
          <w:rFonts w:ascii="Songti SC Regular" w:hAnsi="Songti SC Regular"/>
          <w:sz w:val="26"/>
          <w:szCs w:val="26"/>
        </w:rPr>
        <w:t>小女孩（声音清脆，带着暖意）：妈妈！</w:t>
      </w:r>
    </w:p>
    <w:p w14:paraId="58A8BBA6">
      <w:pPr>
        <w:spacing w:line="360" w:lineRule="auto"/>
        <w:rPr>
          <w:rFonts w:ascii="Songti SC Regular" w:hAnsi="Songti SC Regular"/>
          <w:sz w:val="26"/>
          <w:szCs w:val="26"/>
        </w:rPr>
      </w:pPr>
      <w:r>
        <w:rPr>
          <w:rFonts w:ascii="Songti SC Regular" w:hAnsi="Songti SC Regular"/>
          <w:sz w:val="26"/>
          <w:szCs w:val="26"/>
        </w:rPr>
        <w:t>△右侧景深里，男人的轮廓在光斑中若隐若现，宽肩舒展，嘴角咧开大大的弧度，幸福的笑声低沉而洪亮，与小女孩的呼喊交织在一起。</w:t>
      </w:r>
    </w:p>
    <w:p w14:paraId="5C33B7FA">
      <w:pPr>
        <w:spacing w:line="360" w:lineRule="auto"/>
        <w:rPr>
          <w:rFonts w:ascii="Songti SC Regular" w:hAnsi="Songti SC Regular"/>
          <w:sz w:val="26"/>
          <w:szCs w:val="26"/>
        </w:rPr>
      </w:pPr>
      <w:r>
        <w:rPr>
          <w:rFonts w:ascii="Songti SC Regular" w:hAnsi="Songti SC Regular"/>
          <w:sz w:val="26"/>
          <w:szCs w:val="26"/>
        </w:rPr>
        <w:t>△骤然间，阳光被墨色乌云吞噬，天空以肉眼可见的速度沉暗下来，风卷着沙砾呼啸而过。刺耳的刹车声划破死寂，一辆汽车裹挟着黑色尾气飞速撞来，画面瞬间被轮胎摩擦的焦糊味与金属碰撞声填满。</w:t>
      </w:r>
    </w:p>
    <w:p w14:paraId="4725E882">
      <w:pPr>
        <w:spacing w:line="360" w:lineRule="auto"/>
        <w:rPr>
          <w:rFonts w:ascii="Songti SC Regular" w:hAnsi="Songti SC Regular"/>
          <w:sz w:val="26"/>
          <w:szCs w:val="26"/>
        </w:rPr>
      </w:pPr>
      <w:r>
        <w:rPr>
          <w:rFonts w:ascii="Songti SC Regular" w:hAnsi="Songti SC Regular"/>
          <w:sz w:val="26"/>
          <w:szCs w:val="26"/>
        </w:rPr>
        <w:t xml:space="preserve"> </w:t>
      </w:r>
    </w:p>
    <w:p w14:paraId="14559247">
      <w:pPr>
        <w:spacing w:line="360" w:lineRule="auto"/>
        <w:rPr>
          <w:rFonts w:ascii="Songti SC Regular" w:hAnsi="Songti SC Regular"/>
          <w:sz w:val="26"/>
          <w:szCs w:val="26"/>
        </w:rPr>
      </w:pPr>
      <w:r>
        <w:rPr>
          <w:rFonts w:ascii="Songti SC Regular" w:hAnsi="Songti SC Regular"/>
          <w:sz w:val="26"/>
          <w:szCs w:val="26"/>
        </w:rPr>
        <w:t>10.106监室，夜，内</w:t>
      </w:r>
    </w:p>
    <w:p w14:paraId="31D97979">
      <w:pPr>
        <w:spacing w:line="360" w:lineRule="auto"/>
        <w:rPr>
          <w:rFonts w:ascii="Songti SC Regular" w:hAnsi="Songti SC Regular"/>
          <w:sz w:val="26"/>
          <w:szCs w:val="26"/>
        </w:rPr>
      </w:pPr>
      <w:r>
        <w:rPr>
          <w:rFonts w:ascii="Songti SC Regular" w:hAnsi="Songti SC Regular"/>
          <w:sz w:val="26"/>
          <w:szCs w:val="26"/>
        </w:rPr>
        <w:t>△闵恩君猛地从铺位上弹坐起来，胸口剧烈起伏，“啊”的一声惊呼卡在喉咙里，只剩下急促的，带着喘息的呜咽。额前的头发被冷汗浸湿，贴在苍白的皮肤上。</w:t>
      </w:r>
    </w:p>
    <w:p w14:paraId="7F15DBF6">
      <w:pPr>
        <w:spacing w:line="360" w:lineRule="auto"/>
        <w:rPr>
          <w:rFonts w:ascii="Songti SC Regular" w:hAnsi="Songti SC Regular"/>
          <w:sz w:val="26"/>
          <w:szCs w:val="26"/>
        </w:rPr>
      </w:pPr>
      <w:r>
        <w:rPr>
          <w:rFonts w:ascii="Songti SC Regular" w:hAnsi="Songti SC Regular"/>
          <w:sz w:val="26"/>
          <w:szCs w:val="26"/>
        </w:rPr>
        <w:t>△旁边的0411（朴英姬）被惊醒，睫毛急促地颤动了几下，惺忪的睡眼瞬间绷紧，带着惊魂未定的茫然看向手足无措的闵恩君。</w:t>
      </w:r>
    </w:p>
    <w:p w14:paraId="04A477BD">
      <w:pPr>
        <w:spacing w:line="360" w:lineRule="auto"/>
        <w:rPr>
          <w:rFonts w:ascii="Songti SC Regular" w:hAnsi="Songti SC Regular"/>
          <w:sz w:val="26"/>
          <w:szCs w:val="26"/>
        </w:rPr>
      </w:pPr>
      <w:r>
        <w:rPr>
          <w:rFonts w:ascii="Songti SC Regular" w:hAnsi="Songti SC Regular"/>
          <w:sz w:val="26"/>
          <w:szCs w:val="26"/>
        </w:rPr>
        <w:t>△0411（朴英姬）嘴唇几乎贴在枕头上，气息微弱。</w:t>
      </w:r>
    </w:p>
    <w:p w14:paraId="34923B71">
      <w:pPr>
        <w:spacing w:line="360" w:lineRule="auto"/>
        <w:rPr>
          <w:rFonts w:ascii="Songti SC Regular" w:hAnsi="Songti SC Regular"/>
          <w:sz w:val="26"/>
          <w:szCs w:val="26"/>
        </w:rPr>
      </w:pPr>
      <w:r>
        <w:rPr>
          <w:rFonts w:ascii="Songti SC Regular" w:hAnsi="Songti SC Regular"/>
          <w:sz w:val="26"/>
          <w:szCs w:val="26"/>
        </w:rPr>
        <w:t>0411（朴英姬）（极小声）：你还好吧？</w:t>
      </w:r>
    </w:p>
    <w:p w14:paraId="68FF3737">
      <w:pPr>
        <w:spacing w:line="360" w:lineRule="auto"/>
        <w:rPr>
          <w:rFonts w:ascii="Songti SC Regular" w:hAnsi="Songti SC Regular"/>
          <w:sz w:val="26"/>
          <w:szCs w:val="26"/>
        </w:rPr>
      </w:pPr>
      <w:r>
        <w:rPr>
          <w:rFonts w:ascii="Songti SC Regular" w:hAnsi="Songti SC Regular"/>
          <w:sz w:val="26"/>
          <w:szCs w:val="26"/>
        </w:rPr>
        <w:t>△闵恩君的目光空洞得像蒙着一层雾，瞳孔收缩着，似乎还陷在刚才的噩梦里。她看着0411（朴英姬），嘴角牵起一抹惨然的，比哭更难看的苦笑，僵硬地，轻轻点了一下头，指尖却控制不住地蜷缩起来。</w:t>
      </w:r>
    </w:p>
    <w:p w14:paraId="21F618AB">
      <w:pPr>
        <w:spacing w:line="360" w:lineRule="auto"/>
        <w:rPr>
          <w:rFonts w:ascii="Songti SC Regular" w:hAnsi="Songti SC Regular"/>
          <w:sz w:val="26"/>
          <w:szCs w:val="26"/>
        </w:rPr>
      </w:pPr>
      <w:r>
        <w:rPr>
          <w:rFonts w:ascii="Songti SC Regular" w:hAnsi="Songti SC Regular"/>
          <w:sz w:val="26"/>
          <w:szCs w:val="26"/>
        </w:rPr>
        <w:t>△0411（朴英姬）声音压得更低，带着一丝不易察觉的担忧，伸手轻轻拉了拉闵恩君的衣角。</w:t>
      </w:r>
    </w:p>
    <w:p w14:paraId="791D09DF">
      <w:pPr>
        <w:spacing w:line="360" w:lineRule="auto"/>
        <w:rPr>
          <w:rFonts w:ascii="Songti SC Regular" w:hAnsi="Songti SC Regular"/>
          <w:sz w:val="26"/>
          <w:szCs w:val="26"/>
        </w:rPr>
      </w:pPr>
      <w:r>
        <w:rPr>
          <w:rFonts w:ascii="Songti SC Regular" w:hAnsi="Songti SC Regular"/>
          <w:sz w:val="26"/>
          <w:szCs w:val="26"/>
        </w:rPr>
        <w:t>0411（朴英姬）：快躺下吧，待会管教过来查房，被发现了该挨罚了。</w:t>
      </w:r>
    </w:p>
    <w:p w14:paraId="6A10A13A">
      <w:pPr>
        <w:spacing w:line="360" w:lineRule="auto"/>
        <w:rPr>
          <w:rFonts w:ascii="Songti SC Regular" w:hAnsi="Songti SC Regular"/>
          <w:sz w:val="26"/>
          <w:szCs w:val="26"/>
        </w:rPr>
      </w:pPr>
      <w:r>
        <w:rPr>
          <w:rFonts w:ascii="Songti SC Regular" w:hAnsi="Songti SC Regular"/>
          <w:sz w:val="26"/>
          <w:szCs w:val="26"/>
        </w:rPr>
        <w:t>△闵恩君顺从地缓缓躺下，双手死死抓紧胸口的被子，指节泛白。她努力想闭上眼睛，眼睑却剧烈地颤抖着，压抑的抽泣声从喉咙里溢出，像被堵住的水流，断断续续。</w:t>
      </w:r>
    </w:p>
    <w:p w14:paraId="1B061998">
      <w:pPr>
        <w:spacing w:line="360" w:lineRule="auto"/>
        <w:rPr>
          <w:rFonts w:ascii="Songti SC Regular" w:hAnsi="Songti SC Regular"/>
          <w:sz w:val="26"/>
          <w:szCs w:val="26"/>
        </w:rPr>
      </w:pPr>
      <w:r>
        <w:rPr>
          <w:rFonts w:ascii="Songti SC Regular" w:hAnsi="Songti SC Regular"/>
          <w:sz w:val="26"/>
          <w:szCs w:val="26"/>
        </w:rPr>
        <w:t>△0655（李明慧）带着被打扰睡眠的烦躁，不大却带着明显的训斥意味的声音从隔壁铺位传来。</w:t>
      </w:r>
    </w:p>
    <w:p w14:paraId="5410A8CB">
      <w:pPr>
        <w:spacing w:line="360" w:lineRule="auto"/>
        <w:rPr>
          <w:rFonts w:ascii="Songti SC Regular" w:hAnsi="Songti SC Regular"/>
          <w:sz w:val="26"/>
          <w:szCs w:val="26"/>
        </w:rPr>
      </w:pPr>
      <w:r>
        <w:rPr>
          <w:rFonts w:ascii="Songti SC Regular" w:hAnsi="Songti SC Regular"/>
          <w:sz w:val="26"/>
          <w:szCs w:val="26"/>
        </w:rPr>
        <w:t>0655（李明慧）：你有完没完？大半夜的，还让人睡不？</w:t>
      </w:r>
    </w:p>
    <w:p w14:paraId="1E286604">
      <w:pPr>
        <w:spacing w:line="360" w:lineRule="auto"/>
        <w:rPr>
          <w:rFonts w:ascii="Songti SC Regular" w:hAnsi="Songti SC Regular"/>
          <w:sz w:val="26"/>
          <w:szCs w:val="26"/>
        </w:rPr>
      </w:pPr>
      <w:r>
        <w:rPr>
          <w:rFonts w:ascii="Songti SC Regular" w:hAnsi="Songti SC Regular"/>
          <w:sz w:val="26"/>
          <w:szCs w:val="26"/>
        </w:rPr>
        <w:t>△韩绍闻悄无声息地从上铺爬下来，手里拿着抽纸，鞋底蹭着水泥地发出极轻的声响。她走到闵恩君床头，缓缓蹲下，抽出纸巾，递到她面前。</w:t>
      </w:r>
    </w:p>
    <w:p w14:paraId="0EDE5B02">
      <w:pPr>
        <w:spacing w:line="360" w:lineRule="auto"/>
        <w:rPr>
          <w:rFonts w:ascii="Songti SC Regular" w:hAnsi="Songti SC Regular"/>
          <w:sz w:val="26"/>
          <w:szCs w:val="26"/>
        </w:rPr>
      </w:pPr>
      <w:r>
        <w:rPr>
          <w:rFonts w:ascii="Songti SC Regular" w:hAnsi="Songti SC Regular"/>
          <w:sz w:val="26"/>
          <w:szCs w:val="26"/>
        </w:rPr>
        <w:t>韩绍闻（声音压得极低、语气平静）：想哭就哭吧，但你得小声点，不然咱们这一屋子人都得跟着受牵连。</w:t>
      </w:r>
    </w:p>
    <w:p w14:paraId="03560E02">
      <w:pPr>
        <w:spacing w:line="360" w:lineRule="auto"/>
        <w:rPr>
          <w:rFonts w:ascii="Songti SC Regular" w:hAnsi="Songti SC Regular"/>
          <w:sz w:val="26"/>
          <w:szCs w:val="26"/>
        </w:rPr>
      </w:pPr>
      <w:r>
        <w:rPr>
          <w:rFonts w:ascii="Songti SC Regular" w:hAnsi="Songti SC Regular"/>
          <w:sz w:val="26"/>
          <w:szCs w:val="26"/>
        </w:rPr>
        <w:t>△闵恩君像是被这句话击中，紧绷的情绪瞬间崩溃。她猛地拉过被子，一把蒙住了自己的脸，肩膀剧烈地颤抖起来，压抑的啜泣声透过薄薄的被子传出来，带着无法言说的委屈与痛苦，却刻意放低了音量。</w:t>
      </w:r>
    </w:p>
    <w:p w14:paraId="176411A2">
      <w:pPr>
        <w:spacing w:line="360" w:lineRule="auto"/>
        <w:rPr>
          <w:rFonts w:ascii="Songti SC Regular" w:hAnsi="Songti SC Regular"/>
          <w:sz w:val="26"/>
          <w:szCs w:val="26"/>
        </w:rPr>
      </w:pPr>
      <w:r>
        <w:rPr>
          <w:rFonts w:ascii="Songti SC Regular" w:hAnsi="Songti SC Regular"/>
          <w:sz w:val="26"/>
          <w:szCs w:val="26"/>
        </w:rPr>
        <w:t>△0411（朴英姬）原本皱着眉，脸上带着几分不耐烦，看着蒙在被子里颤抖的闵恩君，眼神渐渐软化下来。朴英姬悄悄坐起身，伸出手，轻轻拍打闵恩君的肩膀，动作缓慢而轻柔，像是在安抚一只受惊的小动物。韩绍闻则缓缓走到铁门前，背对着众人，身体微微前倾，目光警惕地盯着门外的走廊，替她望风。</w:t>
      </w:r>
    </w:p>
    <w:p w14:paraId="75054273">
      <w:pPr>
        <w:spacing w:line="360" w:lineRule="auto"/>
        <w:rPr>
          <w:rFonts w:ascii="Songti SC Regular" w:hAnsi="Songti SC Regular"/>
          <w:sz w:val="26"/>
          <w:szCs w:val="26"/>
        </w:rPr>
      </w:pPr>
      <w:r>
        <w:rPr>
          <w:rFonts w:ascii="Songti SC Regular" w:hAnsi="Songti SC Regular"/>
          <w:sz w:val="26"/>
          <w:szCs w:val="26"/>
        </w:rPr>
        <w:t>△几分钟后，闵恩君的颤抖渐渐平息，啜泣声也弱了下去。韩绍闻转回来，再次递过几张纸巾。</w:t>
      </w:r>
    </w:p>
    <w:p w14:paraId="65D3245F">
      <w:pPr>
        <w:spacing w:line="360" w:lineRule="auto"/>
        <w:rPr>
          <w:rFonts w:ascii="Songti SC Regular" w:hAnsi="Songti SC Regular"/>
          <w:sz w:val="26"/>
          <w:szCs w:val="26"/>
        </w:rPr>
      </w:pPr>
      <w:r>
        <w:rPr>
          <w:rFonts w:ascii="Songti SC Regular" w:hAnsi="Songti SC Regular"/>
          <w:sz w:val="26"/>
          <w:szCs w:val="26"/>
        </w:rPr>
        <w:t>△闵恩君从被子里露出一双泛红的眼睛，睫毛上还挂着泪珠，嘴唇无声地动着，口型清晰。</w:t>
      </w:r>
    </w:p>
    <w:p w14:paraId="70272E3F">
      <w:pPr>
        <w:spacing w:line="360" w:lineRule="auto"/>
        <w:rPr>
          <w:rFonts w:ascii="Songti SC Regular" w:hAnsi="Songti SC Regular"/>
          <w:sz w:val="26"/>
          <w:szCs w:val="26"/>
        </w:rPr>
      </w:pPr>
      <w:r>
        <w:rPr>
          <w:rFonts w:ascii="Songti SC Regular" w:hAnsi="Songti SC Regular"/>
          <w:sz w:val="26"/>
          <w:szCs w:val="26"/>
        </w:rPr>
        <w:t>闵恩君：不好意思。</w:t>
      </w:r>
    </w:p>
    <w:p w14:paraId="2A2609A5">
      <w:pPr>
        <w:spacing w:line="360" w:lineRule="auto"/>
        <w:rPr>
          <w:rFonts w:ascii="Songti SC Regular" w:hAnsi="Songti SC Regular"/>
          <w:sz w:val="26"/>
          <w:szCs w:val="26"/>
        </w:rPr>
      </w:pPr>
      <w:r>
        <w:rPr>
          <w:rFonts w:ascii="Songti SC Regular" w:hAnsi="Songti SC Regular"/>
          <w:sz w:val="26"/>
          <w:szCs w:val="26"/>
        </w:rPr>
        <w:t>△韩绍闻愣了一下，眼中闪过一丝意外，随即嘴角微微上扬，露出一抹温和的，不带任何评判的微笑。</w:t>
      </w:r>
    </w:p>
    <w:p w14:paraId="104CC1DB">
      <w:pPr>
        <w:spacing w:line="360" w:lineRule="auto"/>
        <w:rPr>
          <w:rFonts w:ascii="Songti SC Regular" w:hAnsi="Songti SC Regular"/>
          <w:sz w:val="26"/>
          <w:szCs w:val="26"/>
        </w:rPr>
      </w:pPr>
      <w:r>
        <w:rPr>
          <w:rFonts w:ascii="Songti SC Regular" w:hAnsi="Songti SC Regular"/>
          <w:sz w:val="26"/>
          <w:szCs w:val="26"/>
        </w:rPr>
        <w:t>韩绍闻（同样用口型回应，眼神柔和）：快睡吧。</w:t>
      </w:r>
    </w:p>
    <w:p w14:paraId="6BB5A9E6">
      <w:pPr>
        <w:spacing w:line="360" w:lineRule="auto"/>
        <w:rPr>
          <w:rFonts w:ascii="Songti SC Regular" w:hAnsi="Songti SC Regular"/>
          <w:sz w:val="26"/>
          <w:szCs w:val="26"/>
        </w:rPr>
      </w:pPr>
      <w:r>
        <w:rPr>
          <w:rFonts w:ascii="Songti SC Regular" w:hAnsi="Songti SC Regular"/>
          <w:sz w:val="26"/>
          <w:szCs w:val="26"/>
        </w:rPr>
        <w:t>△闵恩君蜷缩在铺位角落，膝盖抵着胸口，双手紧紧攥着那张皱成团的纸巾。昏暗的监灯在她脸上投下深浅不一的阴影，眼神空洞却又翻涌着复杂的情绪——震惊，愤怒，不甘与茫然交织，脑海中飞速复盘着那些不可思议的遭遇，每一个细节都像针一样扎在心上。</w:t>
      </w:r>
    </w:p>
    <w:p w14:paraId="3343D75D">
      <w:pPr>
        <w:spacing w:line="360" w:lineRule="auto"/>
        <w:rPr>
          <w:rFonts w:ascii="Songti SC Regular" w:hAnsi="Songti SC Regular"/>
          <w:sz w:val="26"/>
          <w:szCs w:val="26"/>
        </w:rPr>
      </w:pPr>
      <w:r>
        <w:rPr>
          <w:rFonts w:ascii="Songti SC Regular" w:hAnsi="Songti SC Regular"/>
          <w:sz w:val="26"/>
          <w:szCs w:val="26"/>
        </w:rPr>
        <w:t xml:space="preserve"> </w:t>
      </w:r>
    </w:p>
    <w:p w14:paraId="4CA9D989">
      <w:pPr>
        <w:spacing w:line="360" w:lineRule="auto"/>
        <w:rPr>
          <w:rFonts w:ascii="Songti SC Regular" w:hAnsi="Songti SC Regular"/>
          <w:sz w:val="26"/>
          <w:szCs w:val="26"/>
        </w:rPr>
      </w:pPr>
      <w:r>
        <w:rPr>
          <w:rFonts w:ascii="Songti SC Regular" w:hAnsi="Songti SC Regular"/>
          <w:sz w:val="26"/>
          <w:szCs w:val="26"/>
        </w:rPr>
        <w:t>11.办公室会议，日，内</w:t>
      </w:r>
    </w:p>
    <w:p w14:paraId="2B0B32F0">
      <w:pPr>
        <w:spacing w:line="360" w:lineRule="auto"/>
        <w:rPr>
          <w:rFonts w:ascii="Songti SC Regular" w:hAnsi="Songti SC Regular"/>
          <w:sz w:val="26"/>
          <w:szCs w:val="26"/>
        </w:rPr>
      </w:pPr>
      <w:r>
        <w:rPr>
          <w:rFonts w:ascii="Songti SC Regular" w:hAnsi="Songti SC Regular"/>
          <w:sz w:val="26"/>
          <w:szCs w:val="26"/>
        </w:rPr>
        <w:t>△全景落地窗将城市天际线纳入视野，阳光透过玻璃铺洒在超长会议桌上，反光刺眼。桌子尽头的投影幕布上，“瑞恩项目推进会”八个黑体字格外醒目。</w:t>
      </w:r>
    </w:p>
    <w:p w14:paraId="67ADF6AE">
      <w:pPr>
        <w:spacing w:line="360" w:lineRule="auto"/>
        <w:rPr>
          <w:rFonts w:ascii="Songti SC Regular" w:hAnsi="Songti SC Regular"/>
          <w:sz w:val="26"/>
          <w:szCs w:val="26"/>
        </w:rPr>
      </w:pPr>
      <w:r>
        <w:rPr>
          <w:rFonts w:ascii="Songti SC Regular" w:hAnsi="Songti SC Regular"/>
          <w:sz w:val="26"/>
          <w:szCs w:val="26"/>
        </w:rPr>
        <w:t>△闵恩君身着剪裁利落的深色正装，妆容精致得无可挑剔，端坐主位。她脊背挺直，指尖轻搭着桌面，目光扫过在场众人时带着不容置疑的威压。</w:t>
      </w:r>
    </w:p>
    <w:p w14:paraId="17DD54B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△投影前的员工很急迫地解释医院项目当前的资金缺口，员工额角渗着薄汗，双手紧握演示笔，声音带着明显的急迫与忐忑。</w:t>
      </w:r>
    </w:p>
    <w:p w14:paraId="2107D2B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员工：闵会长，医院项目目前的资金缺口已经达到八千多万。</w:t>
      </w:r>
      <w:r>
        <w:rPr>
          <w:rFonts w:ascii="Songti SC Regular" w:hAnsi="Songti SC Regular"/>
          <w:sz w:val="26"/>
          <w:szCs w:val="26"/>
        </w:rPr>
        <w:br w:type="textWrapping"/>
      </w:r>
      <w:r>
        <w:rPr>
          <w:rFonts w:ascii="Songti SC Regular" w:hAnsi="Songti SC Regular"/>
          <w:sz w:val="26"/>
          <w:szCs w:val="26"/>
        </w:rPr>
        <w:t>△闵恩君不等他说完，声音清冷而坚定，打断时不带一丝拖泥带水。</w:t>
      </w:r>
    </w:p>
    <w:p w14:paraId="442B6EF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闵恩君：我不管你们用什么方式，一周之内，必须把资金问题解决。记住，前提是资金来源必须合法合规，不能给项目留任何隐患。</w:t>
      </w:r>
      <w:r>
        <w:rPr>
          <w:rFonts w:ascii="Songti SC Regular" w:hAnsi="Songti SC Regular"/>
          <w:sz w:val="26"/>
          <w:szCs w:val="26"/>
        </w:rPr>
        <w:br w:type="textWrapping"/>
      </w:r>
      <w:r>
        <w:rPr>
          <w:rFonts w:ascii="Songti SC Regular" w:hAnsi="Songti SC Regular"/>
          <w:sz w:val="26"/>
          <w:szCs w:val="26"/>
        </w:rPr>
        <w:t>△闵恩君顿了顿，指尖在桌面上轻轻敲击了两下，语气骤然加重，带着彻骨的寒意。</w:t>
      </w:r>
    </w:p>
    <w:p w14:paraId="514D450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闵恩君：另外，最近有传言说，医院筹建阶段有人暗箱操作吃回扣。通知监事会，立刻成立专项调查组，三天内给我初步结果。这种踩着别人的希望、吃人血馒头的事，绝不能在我们瑞恩发生。</w:t>
      </w:r>
      <w:r>
        <w:rPr>
          <w:rFonts w:ascii="Songti SC Regular" w:hAnsi="Songti SC Regular"/>
          <w:sz w:val="26"/>
          <w:szCs w:val="26"/>
        </w:rPr>
        <w:br w:type="textWrapping"/>
      </w:r>
      <w:r>
        <w:rPr>
          <w:rFonts w:ascii="Songti SC Regular" w:hAnsi="Songti SC Regular"/>
          <w:sz w:val="26"/>
          <w:szCs w:val="26"/>
        </w:rPr>
        <w:t>△话音落，闵恩君应声而起，高跟鞋敲击地面发出清脆而果断的声响，径直向会议室门外走去。在场员工齐刷刷起身，垂首肃立，无人敢出一声。</w:t>
      </w:r>
    </w:p>
    <w:p w14:paraId="1C5D55E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43B5B2F9">
      <w:pPr>
        <w:pStyle w:val="33"/>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312"/>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楼道，日，内</w:t>
      </w:r>
      <w:r>
        <w:rPr>
          <w:rFonts w:ascii="Songti SC Regular" w:hAnsi="Songti SC Regular"/>
          <w:sz w:val="26"/>
          <w:szCs w:val="26"/>
        </w:rPr>
        <w:br w:type="textWrapping"/>
      </w:r>
      <w:r>
        <w:rPr>
          <w:rFonts w:ascii="Songti SC Regular" w:hAnsi="Songti SC Regular"/>
          <w:sz w:val="26"/>
          <w:szCs w:val="26"/>
        </w:rPr>
        <w:t>△闵恩君快步穿行在明亮的办公楼道里，高跟鞋的声响在空旷的走廊里回荡。闵恩君眉头微蹙，还在思索会议上的事宜，口袋里的手机突然震动起来，打破了沉寂。</w:t>
      </w:r>
    </w:p>
    <w:p w14:paraId="2C9FC071">
      <w:pPr>
        <w:pStyle w:val="33"/>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312"/>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13. 车，日，内</w:t>
      </w:r>
      <w:r>
        <w:rPr>
          <w:rFonts w:ascii="Songti SC Regular" w:hAnsi="Songti SC Regular"/>
          <w:sz w:val="26"/>
          <w:szCs w:val="26"/>
        </w:rPr>
        <w:br w:type="textWrapping"/>
      </w:r>
      <w:r>
        <w:rPr>
          <w:rFonts w:ascii="Songti SC Regular" w:hAnsi="Songti SC Regular"/>
          <w:sz w:val="26"/>
          <w:szCs w:val="26"/>
        </w:rPr>
        <w:t>△林观池握着方向盘，目光凝重地盯着前方路况，语气急促而焦灼，对着电话那头说道。</w:t>
      </w:r>
    </w:p>
    <w:p w14:paraId="07A67B8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林观池：会长，出事了。金承建把项目的过桥资金全都挪走了。</w:t>
      </w:r>
    </w:p>
    <w:p w14:paraId="18DEBB8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14.楼道，日，内</w:t>
      </w:r>
      <w:r>
        <w:rPr>
          <w:rFonts w:ascii="Songti SC Regular" w:hAnsi="Songti SC Regular"/>
          <w:sz w:val="26"/>
          <w:szCs w:val="26"/>
        </w:rPr>
        <w:br w:type="textWrapping"/>
      </w:r>
      <w:r>
        <w:rPr>
          <w:rFonts w:ascii="Songti SC Regular" w:hAnsi="Songti SC Regular"/>
          <w:sz w:val="26"/>
          <w:szCs w:val="26"/>
        </w:rPr>
        <w:t>△闵恩君的脚步猛地顿住，身体微微一僵。脸上掠过一丝不易察觉的慌张，但那情绪转瞬即逝，取而代之的是一种早有预料的沉冷。她深吸一口气，喘息两秒，指尖下意识攥紧了手机。</w:t>
      </w:r>
      <w:r>
        <w:rPr>
          <w:rFonts w:ascii="Songti SC Regular" w:hAnsi="Songti SC Regular"/>
          <w:sz w:val="26"/>
          <w:szCs w:val="26"/>
        </w:rPr>
        <w:br w:type="textWrapping"/>
      </w:r>
      <w:r>
        <w:rPr>
          <w:rFonts w:ascii="Songti SC Regular" w:hAnsi="Songti SC Regular"/>
          <w:sz w:val="26"/>
          <w:szCs w:val="26"/>
        </w:rPr>
        <w:t>△这时，金承建的身影从走廊拐角处出现，他身着笔挺的西装，脸上挂着温文尔雅的笑容，一边走一边微微颔首，看似恭敬地向闵恩君问好。</w:t>
      </w:r>
    </w:p>
    <w:p w14:paraId="33CCBB5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金承建：闵会长，会议结束了？</w:t>
      </w:r>
      <w:r>
        <w:rPr>
          <w:rFonts w:ascii="Songti SC Regular" w:hAnsi="Songti SC Regular"/>
          <w:sz w:val="26"/>
          <w:szCs w:val="26"/>
        </w:rPr>
        <w:br w:type="textWrapping"/>
      </w:r>
      <w:r>
        <w:rPr>
          <w:rFonts w:ascii="Songti SC Regular" w:hAnsi="Songti SC Regular"/>
          <w:sz w:val="26"/>
          <w:szCs w:val="26"/>
        </w:rPr>
        <w:t>△闵恩君没有回头，只是缓缓侧过脸，目光平直地落在金承建身上，面无表情，眼神里没有丝毫温度，仿佛在看一个陌生人。</w:t>
      </w:r>
      <w:r>
        <w:rPr>
          <w:rFonts w:ascii="Songti SC Regular" w:hAnsi="Songti SC Regular"/>
          <w:sz w:val="26"/>
          <w:szCs w:val="26"/>
        </w:rPr>
        <w:br w:type="textWrapping"/>
      </w:r>
      <w:r>
        <w:rPr>
          <w:rFonts w:ascii="Songti SC Regular" w:hAnsi="Songti SC Regular"/>
          <w:sz w:val="26"/>
          <w:szCs w:val="26"/>
        </w:rPr>
        <w:t>闵恩君（声音平稳得没有一丝波澜，却透着无形的压力）：金额？</w:t>
      </w:r>
    </w:p>
    <w:p w14:paraId="503C43F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15.车，日，内</w:t>
      </w:r>
      <w:r>
        <w:rPr>
          <w:rFonts w:ascii="Songti SC Regular" w:hAnsi="Songti SC Regular"/>
          <w:sz w:val="26"/>
          <w:szCs w:val="26"/>
        </w:rPr>
        <w:br w:type="textWrapping"/>
      </w:r>
      <w:r>
        <w:rPr>
          <w:rFonts w:ascii="Songti SC Regular" w:hAnsi="Songti SC Regular"/>
          <w:sz w:val="26"/>
          <w:szCs w:val="26"/>
        </w:rPr>
        <w:t>△林观池脚下轻轻踩了下油门，车速略微加快，语气愈发凝重。</w:t>
      </w:r>
    </w:p>
    <w:p w14:paraId="33080D2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林观池：一个亿！从去年到前天，他分32次陆续转走的。全都是以瑞恩购买医疗设备和支付工程款的名义，把钱转到了您的海外的账户。还有一部分，被他挪到了一家以您名义注册的空壳公司里。</w:t>
      </w:r>
      <w:r>
        <w:rPr>
          <w:rFonts w:ascii="Songti SC Regular" w:hAnsi="Songti SC Regular"/>
          <w:sz w:val="26"/>
          <w:szCs w:val="26"/>
        </w:rPr>
        <w:br w:type="textWrapping"/>
      </w:r>
      <w:r>
        <w:rPr>
          <w:rFonts w:ascii="Songti SC Regular" w:hAnsi="Songti SC Regular"/>
          <w:sz w:val="26"/>
          <w:szCs w:val="26"/>
        </w:rPr>
        <w:t>△林观池停顿了一下，补充道。</w:t>
      </w:r>
    </w:p>
    <w:p w14:paraId="56ED9AB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林观池：更棘手的是，这些转账手续上，都有您的签名和公司公章——是伪造的。而且财务那边，还录到了他伪造部分合同的片段。</w:t>
      </w:r>
      <w:r>
        <w:rPr>
          <w:rFonts w:ascii="Songti SC Regular" w:hAnsi="Songti SC Regular"/>
          <w:sz w:val="26"/>
          <w:szCs w:val="26"/>
        </w:rPr>
        <w:br w:type="textWrapping"/>
      </w:r>
      <w:r>
        <w:rPr>
          <w:rFonts w:ascii="Songti SC Regular" w:hAnsi="Songti SC Regular"/>
          <w:sz w:val="26"/>
          <w:szCs w:val="26"/>
        </w:rPr>
        <w:t>△停顿片刻，林观池带着一丝担忧说道。</w:t>
      </w:r>
    </w:p>
    <w:p w14:paraId="74560B0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林观池：还有会长，据我刚收到的消息，他可能早就串通了警方，警方已经展开调查了，推进速度恐怕比我们预计的要快得多。</w:t>
      </w:r>
      <w:r>
        <w:rPr>
          <w:rFonts w:ascii="Songti SC Regular" w:hAnsi="Songti SC Regular"/>
          <w:sz w:val="26"/>
          <w:szCs w:val="26"/>
        </w:rPr>
        <w:br w:type="textWrapping"/>
      </w:r>
      <w:r>
        <w:rPr>
          <w:rFonts w:ascii="Songti SC Regular" w:hAnsi="Songti SC Regular"/>
          <w:sz w:val="26"/>
          <w:szCs w:val="26"/>
        </w:rPr>
        <w:t>△闵恩君快步走进自己的办公室，反手用力关紧房门，“砰”的一声，隔绝了外界的一切。她手扶门把手，指尖微微颤抖，低头沉默片刻，脑海中飞速盘算着应对之策，额前的碎发被冷汗浸湿了几缕。</w:t>
      </w:r>
      <w:r>
        <w:rPr>
          <w:rFonts w:ascii="Songti SC Regular" w:hAnsi="Songti SC Regular"/>
          <w:sz w:val="26"/>
          <w:szCs w:val="26"/>
        </w:rPr>
        <w:br w:type="textWrapping"/>
      </w:r>
      <w:r>
        <w:rPr>
          <w:rFonts w:ascii="Songti SC Regular" w:hAnsi="Songti SC Regular"/>
          <w:sz w:val="26"/>
          <w:szCs w:val="26"/>
        </w:rPr>
        <w:t>闵恩君（对着电话，声音压低了几分，却依旧保持着镇定）：这笔钱，你能追溯到哪一步？</w:t>
      </w:r>
      <w:r>
        <w:rPr>
          <w:rFonts w:ascii="Songti SC Regular" w:hAnsi="Songti SC Regular"/>
          <w:sz w:val="26"/>
          <w:szCs w:val="26"/>
        </w:rPr>
        <w:br w:type="textWrapping"/>
      </w:r>
      <w:r>
        <w:rPr>
          <w:rFonts w:ascii="Songti SC Regular" w:hAnsi="Songti SC Regular"/>
          <w:sz w:val="26"/>
          <w:szCs w:val="26"/>
        </w:rPr>
        <w:t>林观池（电话那头的声音带着无奈）：目前没办法追溯，资金已经通过多层转账，线索断了。</w:t>
      </w:r>
      <w:r>
        <w:rPr>
          <w:rFonts w:ascii="Songti SC Regular" w:hAnsi="Songti SC Regular"/>
          <w:sz w:val="26"/>
          <w:szCs w:val="26"/>
        </w:rPr>
        <w:br w:type="textWrapping"/>
      </w:r>
      <w:r>
        <w:rPr>
          <w:rFonts w:ascii="Songti SC Regular" w:hAnsi="Songti SC Regular"/>
          <w:sz w:val="26"/>
          <w:szCs w:val="26"/>
        </w:rPr>
        <w:t>△闵恩君松开手，缓缓走到办公室落地窗前。窗外是繁华的都市景象，阳光刺眼，而她的身影被玻璃窗映出，像是被切成了两半。</w:t>
      </w:r>
      <w:r>
        <w:rPr>
          <w:rFonts w:ascii="Songti SC Regular" w:hAnsi="Songti SC Regular"/>
          <w:sz w:val="26"/>
          <w:szCs w:val="26"/>
        </w:rPr>
        <w:br w:type="textWrapping"/>
      </w:r>
      <w:r>
        <w:rPr>
          <w:rFonts w:ascii="Songti SC Regular" w:hAnsi="Songti SC Regular"/>
          <w:sz w:val="26"/>
          <w:szCs w:val="26"/>
        </w:rPr>
        <w:t>闵恩君（眼神坚定，语气不容置疑）：你马上去我家，把我老公和孩子送到城郊的寺庙，让住持帮忙安排，让他们在那安住一段时间，不要露面。</w:t>
      </w:r>
      <w:r>
        <w:rPr>
          <w:rFonts w:ascii="Songti SC Regular" w:hAnsi="Songti SC Regular"/>
          <w:sz w:val="26"/>
          <w:szCs w:val="26"/>
        </w:rPr>
        <w:br w:type="textWrapping"/>
      </w:r>
      <w:r>
        <w:rPr>
          <w:rFonts w:ascii="Songti SC Regular" w:hAnsi="Songti SC Regular"/>
          <w:sz w:val="26"/>
          <w:szCs w:val="26"/>
        </w:rPr>
        <w:t>电话另一头的林观池（语气沉稳）：会长放心，我马上去您家的路上，即刻就联系寺里的人，不会出任何差错。</w:t>
      </w:r>
      <w:r>
        <w:rPr>
          <w:rFonts w:ascii="Songti SC Regular" w:hAnsi="Songti SC Regular"/>
          <w:sz w:val="26"/>
          <w:szCs w:val="26"/>
        </w:rPr>
        <w:br w:type="textWrapping"/>
      </w:r>
      <w:r>
        <w:rPr>
          <w:rFonts w:ascii="Songti SC Regular" w:hAnsi="Songti SC Regular"/>
          <w:sz w:val="26"/>
          <w:szCs w:val="26"/>
        </w:rPr>
        <w:t>△闵恩君挂断与林观池的电话。她缓缓转身，走向自己的办公椅，动作迟缓得像耗尽了所有力气。坐下时，椅面发出一声轻微的响动，她双手撑在桌面上，深深吸了口气，试图缓和胸腔里翻涌的焦虑，指尖却控制不住地发颤。</w:t>
      </w:r>
      <w:r>
        <w:rPr>
          <w:rFonts w:ascii="Songti SC Regular" w:hAnsi="Songti SC Regular"/>
          <w:sz w:val="26"/>
          <w:szCs w:val="26"/>
        </w:rPr>
        <w:br w:type="textWrapping"/>
      </w:r>
      <w:r>
        <w:rPr>
          <w:rFonts w:ascii="Songti SC Regular" w:hAnsi="Songti SC Regular"/>
          <w:sz w:val="26"/>
          <w:szCs w:val="26"/>
        </w:rPr>
        <w:t>△她拿起私人手机，屏幕映出她苍白的脸。指尖划过通讯录，拨通了老公（方成辉）的号码，听筒里传来的却不是熟悉的嗓音，而是冰冷机械的提示音“对不起，你所拨打的电话是空号。”</w:t>
      </w:r>
      <w:r>
        <w:rPr>
          <w:rFonts w:ascii="Songti SC Regular" w:hAnsi="Songti SC Regular"/>
          <w:sz w:val="26"/>
          <w:szCs w:val="26"/>
        </w:rPr>
        <w:br w:type="textWrapping"/>
      </w:r>
      <w:r>
        <w:rPr>
          <w:rFonts w:ascii="Songti SC Regular" w:hAnsi="Songti SC Regular"/>
          <w:sz w:val="26"/>
          <w:szCs w:val="26"/>
        </w:rPr>
        <w:t>△闵恩君的瞳孔骤然收缩，脸上的血色瞬间褪去。她不敢置信地盯着手机屏幕，反复确认号码无误后，再次按下拨打键，机械的提示音再次响起“对不起，你所拨打的电话是空号。”</w:t>
      </w:r>
      <w:r>
        <w:rPr>
          <w:rFonts w:ascii="Songti SC Regular" w:hAnsi="Songti SC Regular"/>
          <w:sz w:val="26"/>
          <w:szCs w:val="26"/>
        </w:rPr>
        <w:br w:type="textWrapping"/>
      </w:r>
      <w:r>
        <w:rPr>
          <w:rFonts w:ascii="Songti SC Regular" w:hAnsi="Songti SC Regular"/>
          <w:sz w:val="26"/>
          <w:szCs w:val="26"/>
        </w:rPr>
        <w:t>△一次、两次、三次……她疯狂地来回翻动手机，手指在屏幕上戳得飞快，甚至不小心碰到了其他联系人，又慌忙切回，可每一次的结果都如出一辙。闵恩君猛地抬起头，眼中蓄满的泪水终于决堤，她发出一声压抑到极致的嘶吼，随即泄愤般地抓起桌上的钢笔、文件、相框，狠狠砸向地面。钢笔摔在瓷砖上发出清脆的断裂声，相框的玻璃应声碎裂，照片上的全家福四分五裂。她趴在桌面上，肩膀剧烈颤抖，失声痛哭，绝望的哭声被厚重的门板隔绝在房间里。</w:t>
      </w:r>
    </w:p>
    <w:p w14:paraId="23F187CC">
      <w:pPr>
        <w:spacing w:line="360" w:lineRule="auto"/>
        <w:rPr>
          <w:rFonts w:ascii="Songti SC Regular" w:hAnsi="Songti SC Regular"/>
          <w:sz w:val="26"/>
          <w:szCs w:val="26"/>
        </w:rPr>
      </w:pPr>
      <w:r>
        <w:rPr>
          <w:rFonts w:ascii="Songti SC Regular" w:hAnsi="Songti SC Regular"/>
          <w:sz w:val="26"/>
          <w:szCs w:val="26"/>
        </w:rPr>
        <w:t xml:space="preserve"> </w:t>
      </w:r>
    </w:p>
    <w:p w14:paraId="03F373C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16.闵恩君家，日，内</w:t>
      </w:r>
      <w:r>
        <w:rPr>
          <w:rFonts w:ascii="Songti SC Regular" w:hAnsi="Songti SC Regular"/>
          <w:sz w:val="26"/>
          <w:szCs w:val="26"/>
        </w:rPr>
        <w:br w:type="textWrapping"/>
      </w:r>
      <w:r>
        <w:rPr>
          <w:rFonts w:ascii="Songti SC Regular" w:hAnsi="Songti SC Regular"/>
          <w:sz w:val="26"/>
          <w:szCs w:val="26"/>
        </w:rPr>
        <w:t>△指纹锁“嘀”的一声解锁，林观池推门而入，脚步急促却不失警惕。眼前的景象让他瞬间蹙眉——客厅的沙发抱枕散落一地，茶几上的玻璃杯倒在地毯上，水渍晕开一片，书架上的书籍被胡乱抽走了大半，原本整洁的空间一片狼藉。林观池放慢脚步，脚尖轻轻避开地上的杂物，反手带上房门，从口袋里掏出黑色手套，迅速戴上，指尖贴合手套，动作利落而专业。</w:t>
      </w:r>
    </w:p>
    <w:p w14:paraId="2DAE5F6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17.厨房，日，内</w:t>
      </w:r>
      <w:r>
        <w:rPr>
          <w:rFonts w:ascii="Songti SC Regular" w:hAnsi="Songti SC Regular"/>
          <w:sz w:val="26"/>
          <w:szCs w:val="26"/>
        </w:rPr>
        <w:br w:type="textWrapping"/>
      </w:r>
      <w:r>
        <w:rPr>
          <w:rFonts w:ascii="Songti SC Regular" w:hAnsi="Songti SC Regular"/>
          <w:sz w:val="26"/>
          <w:szCs w:val="26"/>
        </w:rPr>
        <w:t>△林观池沿着玄关往里走，穿过凌乱的客厅，来到厨房。与客厅的狼藉不同，这里异常整洁，灶台擦得一尘不染，餐具整齐地摆放在消毒柜里，冰箱门紧闭，没有任何被翻动的痕迹。</w:t>
      </w:r>
    </w:p>
    <w:p w14:paraId="158DF94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02A03DD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18.卫生间，日，内</w:t>
      </w:r>
      <w:r>
        <w:rPr>
          <w:rFonts w:ascii="Songti SC Regular" w:hAnsi="Songti SC Regular"/>
          <w:sz w:val="26"/>
          <w:szCs w:val="26"/>
        </w:rPr>
        <w:br w:type="textWrapping"/>
      </w:r>
      <w:r>
        <w:rPr>
          <w:rFonts w:ascii="Songti SC Regular" w:hAnsi="Songti SC Regular"/>
          <w:sz w:val="26"/>
          <w:szCs w:val="26"/>
        </w:rPr>
        <w:t>△林观池侧身站在卫生间门口，指尖搭在门框上，缓缓探头探视。洗手台干净得没有一丝水渍，毛巾整齐地挂在置物架上，淋浴间的玻璃门紧闭，地面干燥，整个卫生间整洁有序，没有挣扎的痕迹。</w:t>
      </w:r>
    </w:p>
    <w:p w14:paraId="5870DA9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7C7E8DE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19.卧室，日，内</w:t>
      </w:r>
      <w:r>
        <w:rPr>
          <w:rFonts w:ascii="Songti SC Regular" w:hAnsi="Songti SC Regular"/>
          <w:sz w:val="26"/>
          <w:szCs w:val="26"/>
        </w:rPr>
        <w:br w:type="textWrapping"/>
      </w:r>
      <w:r>
        <w:rPr>
          <w:rFonts w:ascii="Songti SC Regular" w:hAnsi="Songti SC Regular"/>
          <w:sz w:val="26"/>
          <w:szCs w:val="26"/>
        </w:rPr>
        <w:t>△林观池走到主卧门口，轻轻推开虚掩的房门。卧室里，床上的被褥被胡乱掀开，像是仓促离开时来不及整理。靠墙的大衣柜门敞开着，里面的衣物被翻得乱七八糟，西装、连衣裙散落一地，而原本放在床头柜上的那块价值不菲的限量款手表，此刻早已不见踪影，只剩下光秃秃的木质表面。</w:t>
      </w:r>
    </w:p>
    <w:p w14:paraId="1E16A67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20.书房，日，内</w:t>
      </w:r>
      <w:r>
        <w:rPr>
          <w:rFonts w:ascii="Songti SC Regular" w:hAnsi="Songti SC Regular"/>
          <w:sz w:val="26"/>
          <w:szCs w:val="26"/>
        </w:rPr>
        <w:br w:type="textWrapping"/>
      </w:r>
      <w:r>
        <w:rPr>
          <w:rFonts w:ascii="Songti SC Regular" w:hAnsi="Songti SC Regular"/>
          <w:sz w:val="26"/>
          <w:szCs w:val="26"/>
        </w:rPr>
        <w:t>△林观池快步走进书房，目光瞬间锁定在书桌旁的保险柜上——柜门敞开着，露出里面空荡荡的隔层，原本应该存放的文件、首饰全都不翼而飞。他缓步走近，弯腰仔细观察保险柜的锁芯，指尖轻轻拂过柜门边缘，没有发现强行撬动的划痕。他缓缓摘下黑色手套，露出修长而骨节分明的手指，拨通了闵恩君的电话，语气沉稳却带着一丝凝重。</w:t>
      </w:r>
    </w:p>
    <w:p w14:paraId="65FE05D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林观池：会长，家里没有人，但有明显的翻动痕迹，不像是外人闯入——没有撬锁、没有打斗的痕迹，更像是熟人所为。圆圆的衣服、书包，还有您放在卧室的一些贵重物品，全都被带走了。</w:t>
      </w:r>
    </w:p>
    <w:p w14:paraId="5D33E42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2AC5539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21.闵恩君办公室，日，内</w:t>
      </w:r>
      <w:r>
        <w:rPr>
          <w:rFonts w:ascii="Songti SC Regular" w:hAnsi="Songti SC Regular"/>
          <w:sz w:val="26"/>
          <w:szCs w:val="26"/>
        </w:rPr>
        <w:br w:type="textWrapping"/>
      </w:r>
      <w:r>
        <w:rPr>
          <w:rFonts w:ascii="Songti SC Regular" w:hAnsi="Songti SC Regular"/>
          <w:sz w:val="26"/>
          <w:szCs w:val="26"/>
        </w:rPr>
        <w:t>△林观池的话音透过听筒传来，像最后一根稻草压垮了闵恩君。她握着手机的手指一松，手机“啪”地摔在地毯上，屏幕亮起又暗下去。她双腿一软，直直瘫倒在冰冷的地板上，后背靠着办公桌的桌腿，长发散乱地遮住脸颊。片刻的死寂后，她突然爆发，双手疯狂地拍打着地面，指甲抠进地毯的纹路里，声音嘶哑得如同破锣。</w:t>
      </w:r>
    </w:p>
    <w:p w14:paraId="6F25698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闵恩君：为什么……为什么要这样对我！</w:t>
      </w:r>
    </w:p>
    <w:p w14:paraId="094E426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嘶哑的声音里混杂着绝望的哭腔，泪水汹涌而出，浸湿了衣领。几分钟后，她的动作渐渐放缓，胸膛剧烈起伏着，眼神从崩溃转为一种近乎死寂的冷静。她缓缓伸出手，捡起地上的手机，指尖还在颤抖，却已经按下了通话键。</w:t>
      </w:r>
      <w:r>
        <w:rPr>
          <w:rFonts w:ascii="Songti SC Regular" w:hAnsi="Songti SC Regular"/>
          <w:sz w:val="26"/>
          <w:szCs w:val="26"/>
        </w:rPr>
        <w:br w:type="textWrapping"/>
      </w:r>
      <w:r>
        <w:rPr>
          <w:rFonts w:ascii="Songti SC Regular" w:hAnsi="Songti SC Regular"/>
          <w:sz w:val="26"/>
          <w:szCs w:val="26"/>
        </w:rPr>
        <w:t>闵恩君（声音压低到极致，带着不容置疑的坚定）：你在哪？</w:t>
      </w:r>
      <w:r>
        <w:rPr>
          <w:rFonts w:ascii="Songti SC Regular" w:hAnsi="Songti SC Regular"/>
          <w:sz w:val="26"/>
          <w:szCs w:val="26"/>
        </w:rPr>
        <w:br w:type="textWrapping"/>
      </w:r>
      <w:r>
        <w:rPr>
          <w:rFonts w:ascii="Songti SC Regular" w:hAnsi="Songti SC Regular"/>
          <w:sz w:val="26"/>
          <w:szCs w:val="26"/>
        </w:rPr>
        <w:t>林观池（电话那头的声音带着急促的风声）：我在回公司的路上，还有十分钟就到。</w:t>
      </w:r>
    </w:p>
    <w:p w14:paraId="1A57161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22.秘书台，日，内</w:t>
      </w:r>
      <w:r>
        <w:rPr>
          <w:rFonts w:ascii="Songti SC Regular" w:hAnsi="Songti SC Regular"/>
          <w:sz w:val="26"/>
          <w:szCs w:val="26"/>
        </w:rPr>
        <w:br w:type="textWrapping"/>
      </w:r>
      <w:r>
        <w:rPr>
          <w:rFonts w:ascii="Songti SC Regular" w:hAnsi="Songti SC Regular"/>
          <w:sz w:val="26"/>
          <w:szCs w:val="26"/>
        </w:rPr>
        <w:t>△办公区的氛围骤然紧张，几个身材高大、面色凶戾的男人堵在秘书台前，为首的男人眉头紧锁，语气凶狠地对着瑟瑟紧张的秘书吼道。</w:t>
      </w:r>
    </w:p>
    <w:p w14:paraId="19F7E0B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男人：闵恩君呢？叫她出来！</w:t>
      </w:r>
      <w:r>
        <w:rPr>
          <w:rFonts w:ascii="Songti SC Regular" w:hAnsi="Songti SC Regular"/>
          <w:sz w:val="26"/>
          <w:szCs w:val="26"/>
        </w:rPr>
        <w:br w:type="textWrapping"/>
      </w:r>
      <w:r>
        <w:rPr>
          <w:rFonts w:ascii="Songti SC Regular" w:hAnsi="Songti SC Regular"/>
          <w:sz w:val="26"/>
          <w:szCs w:val="26"/>
        </w:rPr>
        <w:t>△秘书脸色苍白，但努力维持着职业素养。</w:t>
      </w:r>
      <w:r>
        <w:rPr>
          <w:rFonts w:ascii="Songti SC Regular" w:hAnsi="Songti SC Regular"/>
          <w:sz w:val="26"/>
          <w:szCs w:val="26"/>
        </w:rPr>
        <w:br w:type="textWrapping"/>
      </w:r>
      <w:r>
        <w:rPr>
          <w:rFonts w:ascii="Songti SC Regular" w:hAnsi="Songti SC Regular"/>
          <w:sz w:val="26"/>
          <w:szCs w:val="26"/>
        </w:rPr>
        <w:t>秘书:先生，请问你们和闵会长有预约时间吗？</w:t>
      </w:r>
      <w:r>
        <w:rPr>
          <w:rFonts w:ascii="Songti SC Regular" w:hAnsi="Songti SC Regular"/>
          <w:sz w:val="26"/>
          <w:szCs w:val="26"/>
        </w:rPr>
        <w:br w:type="textWrapping"/>
      </w:r>
      <w:r>
        <w:rPr>
          <w:rFonts w:ascii="Songti SC Regular" w:hAnsi="Songti SC Regular"/>
          <w:sz w:val="26"/>
          <w:szCs w:val="26"/>
        </w:rPr>
        <w:t>△恶人猛地一拍秘书台，桌面的文件被震得散落一地，他眼神凶狠，唾沫横飞。</w:t>
      </w:r>
    </w:p>
    <w:p w14:paraId="55750E0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恶人：约什么时间？！我们是来要钱的！欠债还钱还要约时间？</w:t>
      </w:r>
      <w:r>
        <w:rPr>
          <w:rFonts w:ascii="Songti SC Regular" w:hAnsi="Songti SC Regular"/>
          <w:sz w:val="26"/>
          <w:szCs w:val="26"/>
        </w:rPr>
        <w:br w:type="textWrapping"/>
      </w:r>
      <w:r>
        <w:rPr>
          <w:rFonts w:ascii="Songti SC Regular" w:hAnsi="Songti SC Regular"/>
          <w:sz w:val="26"/>
          <w:szCs w:val="26"/>
        </w:rPr>
        <w:t>△几人说着便开始大声喊叫闵恩君的名字，声音在办公区回荡，引得周围员工纷纷侧目，有几个员工上前阻拦，却被其中的恶人推怂，为首的恶人不耐烦地一脚踹翻了秘书台旁的花瓶，青瓷花瓶“哐当”一声碎裂，水流混着花瓣漫了一地。几个人向闵恩君的办公室方向走去。</w:t>
      </w:r>
    </w:p>
    <w:p w14:paraId="06A7B67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6B1025E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23.闵恩君办公室，日，内</w:t>
      </w:r>
      <w:r>
        <w:rPr>
          <w:rFonts w:ascii="Songti SC Regular" w:hAnsi="Songti SC Regular"/>
          <w:sz w:val="26"/>
          <w:szCs w:val="26"/>
        </w:rPr>
        <w:br w:type="textWrapping"/>
      </w:r>
      <w:r>
        <w:rPr>
          <w:rFonts w:ascii="Songti SC Regular" w:hAnsi="Songti SC Regular"/>
          <w:sz w:val="26"/>
          <w:szCs w:val="26"/>
        </w:rPr>
        <w:t>△外面的嘈杂声、叫骂声、花瓶碎裂声清晰地传入耳中，闵恩君的身体微微一僵，眼神却愈发坚定。她快步走到办公桌后，压低声音对着电话说道。</w:t>
      </w:r>
    </w:p>
    <w:p w14:paraId="658C23D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闵恩君：不要来公司，立刻掉头！你手里所有关于金承建的证据，全都妥善保管好，另外发一份加密文件到我的私人邮箱。</w:t>
      </w:r>
      <w:r>
        <w:rPr>
          <w:rFonts w:ascii="Songti SC Regular" w:hAnsi="Songti SC Regular"/>
          <w:sz w:val="26"/>
          <w:szCs w:val="26"/>
        </w:rPr>
        <w:br w:type="textWrapping"/>
      </w:r>
      <w:r>
        <w:rPr>
          <w:rFonts w:ascii="Songti SC Regular" w:hAnsi="Songti SC Regular"/>
          <w:sz w:val="26"/>
          <w:szCs w:val="26"/>
        </w:rPr>
        <w:t>△闵恩君顿了顿，听到门外越来越近的脚步声，呼吸微微一促，却依旧保持着镇定。</w:t>
      </w:r>
    </w:p>
    <w:p w14:paraId="4C476C5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闵恩君：如果我发生任何事情，你立刻联系吴薇，她会协助你后续的事。从现在开始，不要主动联系我。</w:t>
      </w:r>
      <w:r>
        <w:rPr>
          <w:rFonts w:ascii="Songti SC Regular" w:hAnsi="Songti SC Regular"/>
          <w:sz w:val="26"/>
          <w:szCs w:val="26"/>
        </w:rPr>
        <w:br w:type="textWrapping"/>
      </w:r>
      <w:r>
        <w:rPr>
          <w:rFonts w:ascii="Songti SC Regular" w:hAnsi="Songti SC Regular"/>
          <w:sz w:val="26"/>
          <w:szCs w:val="26"/>
        </w:rPr>
        <w:t>林观池（电话那头的声音带着焦急与恳求）：会长，你把门锁好，千万不要开门！我在回来的路上，等我。</w:t>
      </w:r>
      <w:r>
        <w:rPr>
          <w:rFonts w:ascii="Songti SC Regular" w:hAnsi="Songti SC Regular"/>
          <w:sz w:val="26"/>
          <w:szCs w:val="26"/>
        </w:rPr>
        <w:br w:type="textWrapping"/>
      </w:r>
      <w:r>
        <w:rPr>
          <w:rFonts w:ascii="Songti SC Regular" w:hAnsi="Songti SC Regular"/>
          <w:sz w:val="26"/>
          <w:szCs w:val="26"/>
        </w:rPr>
        <w:t>△闵恩君眼神一凛，语气加重，带着不容违抗的口吻命令。</w:t>
      </w:r>
    </w:p>
    <w:p w14:paraId="6B13DD6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闵恩君：林观池，听我的！立刻开车回你爸爸的老家，找个地方藏起来，保护好自己，绝对不能让金承建的人发现你的踪迹。只有你安全了，才能有机会救我，这是命令！</w:t>
      </w:r>
      <w:r>
        <w:rPr>
          <w:rFonts w:ascii="Songti SC Regular" w:hAnsi="Songti SC Regular"/>
          <w:sz w:val="26"/>
          <w:szCs w:val="26"/>
        </w:rPr>
        <w:br w:type="textWrapping"/>
      </w:r>
      <w:r>
        <w:rPr>
          <w:rFonts w:ascii="Songti SC Regular" w:hAnsi="Songti SC Regular"/>
          <w:sz w:val="26"/>
          <w:szCs w:val="26"/>
        </w:rPr>
        <w:t>△说完，不等林观池回应，闵恩君果断挂断电话。她立刻转身，手指飞快地在电脑键盘上敲击，开始删除电脑里的涉密文件、邮件往来记录，眼神专注而急促，额角渗出细密的冷汗。</w:t>
      </w:r>
    </w:p>
    <w:p w14:paraId="7422BC0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7393FDC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24.车，日，内</w:t>
      </w:r>
      <w:r>
        <w:rPr>
          <w:rFonts w:ascii="Songti SC Regular" w:hAnsi="Songti SC Regular"/>
          <w:sz w:val="26"/>
          <w:szCs w:val="26"/>
        </w:rPr>
        <w:br w:type="textWrapping"/>
      </w:r>
      <w:r>
        <w:rPr>
          <w:rFonts w:ascii="Songti SC Regular" w:hAnsi="Songti SC Regular"/>
          <w:sz w:val="26"/>
          <w:szCs w:val="26"/>
        </w:rPr>
        <w:t>△林观池握着方向盘的手指因用力而泛白，脸上努力维持着冷静的姿态，眼神却充满了挣扎与痛苦。他深深吸了口气，眼眶瞬间泛红。片刻后，他猛地抬起右手，狠狠拍向方向盘，“嘀——”的一声长鸣划破长空。他反复拍打着方向盘，泪水终于忍不住从眼角滑落，滴在方向盘上。</w:t>
      </w:r>
    </w:p>
    <w:p w14:paraId="0F7BC62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br w:type="textWrapping"/>
      </w:r>
      <w:r>
        <w:rPr>
          <w:rFonts w:ascii="Songti SC Regular" w:hAnsi="Songti SC Regular"/>
          <w:sz w:val="26"/>
          <w:szCs w:val="26"/>
        </w:rPr>
        <w:t>25. 106监室放风室，日，内</w:t>
      </w:r>
      <w:r>
        <w:rPr>
          <w:rFonts w:ascii="Songti SC Regular" w:hAnsi="Songti SC Regular"/>
          <w:sz w:val="26"/>
          <w:szCs w:val="26"/>
        </w:rPr>
        <w:br w:type="textWrapping"/>
      </w:r>
      <w:r>
        <w:rPr>
          <w:rFonts w:ascii="Songti SC Regular" w:hAnsi="Songti SC Regular"/>
          <w:sz w:val="26"/>
          <w:szCs w:val="26"/>
        </w:rPr>
        <w:t>△放风时间的活动室略显拥挤，铁窗透进的阳光被切割成斑驳的光影。有人靠墙发呆，有人低声交谈，有人擦拭衣物。闵恩君独自坐在角落的长椅上，双手交握放在膝头，眼神放空，若有所思。</w:t>
      </w:r>
      <w:r>
        <w:rPr>
          <w:rFonts w:ascii="Songti SC Regular" w:hAnsi="Songti SC Regular"/>
          <w:sz w:val="26"/>
          <w:szCs w:val="26"/>
        </w:rPr>
        <w:br w:type="textWrapping"/>
      </w:r>
      <w:r>
        <w:rPr>
          <w:rFonts w:ascii="Songti SC Regular" w:hAnsi="Songti SC Regular"/>
          <w:sz w:val="26"/>
          <w:szCs w:val="26"/>
        </w:rPr>
        <w:t>△韩绍闻轻手轻脚绕到她身后，突然伸出手在她肩膀上拍了一下，故意压低声音。</w:t>
      </w:r>
    </w:p>
    <w:p w14:paraId="1A6CF68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韩绍闻：嘿！</w:t>
      </w:r>
      <w:r>
        <w:rPr>
          <w:rFonts w:ascii="Songti SC Regular" w:hAnsi="Songti SC Regular"/>
          <w:sz w:val="26"/>
          <w:szCs w:val="26"/>
        </w:rPr>
        <w:br w:type="textWrapping"/>
      </w:r>
      <w:r>
        <w:rPr>
          <w:rFonts w:ascii="Songti SC Regular" w:hAnsi="Songti SC Regular"/>
          <w:sz w:val="26"/>
          <w:szCs w:val="26"/>
        </w:rPr>
        <w:t>△闵恩君身体猛地一僵，下意识回头，看清是韩绍闻后，紧绷的肩膀才微微松弛。</w:t>
      </w:r>
      <w:r>
        <w:rPr>
          <w:rFonts w:ascii="Songti SC Regular" w:hAnsi="Songti SC Regular"/>
          <w:sz w:val="26"/>
          <w:szCs w:val="26"/>
        </w:rPr>
        <w:br w:type="textWrapping"/>
      </w:r>
      <w:r>
        <w:rPr>
          <w:rFonts w:ascii="Songti SC Regular" w:hAnsi="Songti SC Regular"/>
          <w:sz w:val="26"/>
          <w:szCs w:val="26"/>
        </w:rPr>
        <w:t>韩绍闻（嘴角带着笑意，语气轻快）：你好点了吗？那天看你哭得挺厉害。</w:t>
      </w:r>
      <w:r>
        <w:rPr>
          <w:rFonts w:ascii="Songti SC Regular" w:hAnsi="Songti SC Regular"/>
          <w:sz w:val="26"/>
          <w:szCs w:val="26"/>
        </w:rPr>
        <w:br w:type="textWrapping"/>
      </w:r>
      <w:r>
        <w:rPr>
          <w:rFonts w:ascii="Songti SC Regular" w:hAnsi="Songti SC Regular"/>
          <w:sz w:val="26"/>
          <w:szCs w:val="26"/>
        </w:rPr>
        <w:t>闵恩君（眼神掠过一丝疲惫，轻轻点头）：嗯。</w:t>
      </w:r>
      <w:r>
        <w:rPr>
          <w:rFonts w:ascii="Songti SC Regular" w:hAnsi="Songti SC Regular"/>
          <w:sz w:val="26"/>
          <w:szCs w:val="26"/>
        </w:rPr>
        <w:br w:type="textWrapping"/>
      </w:r>
      <w:r>
        <w:rPr>
          <w:rFonts w:ascii="Songti SC Regular" w:hAnsi="Songti SC Regular"/>
          <w:sz w:val="26"/>
          <w:szCs w:val="26"/>
        </w:rPr>
        <w:t>△0655（李明慧）从旁边走过来，拉了把小凳子坐下。</w:t>
      </w:r>
    </w:p>
    <w:p w14:paraId="613A22E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李明慧（语气带着试探）：你是为什么进来的？方便说说吗？</w:t>
      </w:r>
      <w:r>
        <w:rPr>
          <w:rFonts w:ascii="Songti SC Regular" w:hAnsi="Songti SC Regular"/>
          <w:sz w:val="26"/>
          <w:szCs w:val="26"/>
        </w:rPr>
        <w:br w:type="textWrapping"/>
      </w:r>
      <w:r>
        <w:rPr>
          <w:rFonts w:ascii="Songti SC Regular" w:hAnsi="Songti SC Regular"/>
          <w:sz w:val="26"/>
          <w:szCs w:val="26"/>
        </w:rPr>
        <w:t>△闵恩君轻轻叹了口气，嘴角牵起一抹苦涩的微笑，摇了摇头。</w:t>
      </w:r>
      <w:r>
        <w:rPr>
          <w:rFonts w:ascii="Songti SC Regular" w:hAnsi="Songti SC Regular"/>
          <w:sz w:val="26"/>
          <w:szCs w:val="26"/>
        </w:rPr>
        <w:br w:type="textWrapping"/>
      </w:r>
      <w:r>
        <w:rPr>
          <w:rFonts w:ascii="Songti SC Regular" w:hAnsi="Songti SC Regular"/>
          <w:sz w:val="26"/>
          <w:szCs w:val="26"/>
        </w:rPr>
        <w:t>闵恩君（无奈）：我也不知道。</w:t>
      </w:r>
    </w:p>
    <w:p w14:paraId="0E5B03C4">
      <w:pPr>
        <w:spacing w:line="360" w:lineRule="auto"/>
        <w:rPr>
          <w:rFonts w:ascii="Songti SC Regular" w:hAnsi="Songti SC Regular"/>
          <w:sz w:val="26"/>
          <w:szCs w:val="26"/>
        </w:rPr>
      </w:pPr>
      <w:r>
        <w:rPr>
          <w:rFonts w:ascii="Songti SC Regular" w:hAnsi="Songti SC Regular"/>
          <w:sz w:val="26"/>
          <w:szCs w:val="26"/>
        </w:rPr>
        <w:t>韩绍闻：她......</w:t>
      </w:r>
    </w:p>
    <w:p w14:paraId="54AC40F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△韩绍闻刚要开口，像是想起什么似的顿了一下，随即打圆场。</w:t>
      </w:r>
    </w:p>
    <w:p w14:paraId="6F45C1A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韩绍闻：到咱们这监号的肯定都是经济问题呗！</w:t>
      </w:r>
      <w:r>
        <w:rPr>
          <w:rFonts w:ascii="Songti SC Regular" w:hAnsi="Songti SC Regular"/>
          <w:sz w:val="26"/>
          <w:szCs w:val="26"/>
        </w:rPr>
        <w:br w:type="textWrapping"/>
      </w:r>
      <w:r>
        <w:rPr>
          <w:rFonts w:ascii="Songti SC Regular" w:hAnsi="Songti SC Regular"/>
          <w:sz w:val="26"/>
          <w:szCs w:val="26"/>
        </w:rPr>
        <w:t>△闵恩君抬眼看向韩绍闻，眼神里带着一丝怀疑与探究，微微蹙眉。</w:t>
      </w:r>
      <w:r>
        <w:rPr>
          <w:rFonts w:ascii="Songti SC Regular" w:hAnsi="Songti SC Regular"/>
          <w:sz w:val="26"/>
          <w:szCs w:val="26"/>
        </w:rPr>
        <w:br w:type="textWrapping"/>
      </w:r>
      <w:r>
        <w:rPr>
          <w:rFonts w:ascii="Songti SC Regular" w:hAnsi="Songti SC Regular"/>
          <w:sz w:val="26"/>
          <w:szCs w:val="26"/>
        </w:rPr>
        <w:t>闵恩君（小声反问）：你们都是经济问题吗？</w:t>
      </w:r>
      <w:r>
        <w:rPr>
          <w:rFonts w:ascii="Songti SC Regular" w:hAnsi="Songti SC Regular"/>
          <w:sz w:val="26"/>
          <w:szCs w:val="26"/>
        </w:rPr>
        <w:br w:type="textWrapping"/>
      </w:r>
      <w:r>
        <w:rPr>
          <w:rFonts w:ascii="Songti SC Regular" w:hAnsi="Songti SC Regular"/>
          <w:sz w:val="26"/>
          <w:szCs w:val="26"/>
        </w:rPr>
        <w:t>△0711(高真知)抱着胳膊站在不远处，没等其他人回应，立刻插嘴，语气阴阳怪气。</w:t>
      </w:r>
      <w:r>
        <w:rPr>
          <w:rFonts w:ascii="Songti SC Regular" w:hAnsi="Songti SC Regular"/>
          <w:sz w:val="26"/>
          <w:szCs w:val="26"/>
        </w:rPr>
        <w:br w:type="textWrapping"/>
      </w:r>
      <w:r>
        <w:rPr>
          <w:rFonts w:ascii="Songti SC Regular" w:hAnsi="Songti SC Regular"/>
          <w:sz w:val="26"/>
          <w:szCs w:val="26"/>
        </w:rPr>
        <w:t>0711(高真知)：呦你还会说话啊？还以为是个闷葫芦呢。</w:t>
      </w:r>
      <w:r>
        <w:rPr>
          <w:rFonts w:ascii="Songti SC Regular" w:hAnsi="Songti SC Regular"/>
          <w:sz w:val="26"/>
          <w:szCs w:val="26"/>
        </w:rPr>
        <w:br w:type="textWrapping"/>
      </w:r>
      <w:r>
        <w:rPr>
          <w:rFonts w:ascii="Songti SC Regular" w:hAnsi="Songti SC Regular"/>
          <w:sz w:val="26"/>
          <w:szCs w:val="26"/>
        </w:rPr>
        <w:t>△韩绍闻抬手轻打了一下高真知的胳膊，眼神带着警告。</w:t>
      </w:r>
      <w:r>
        <w:rPr>
          <w:rFonts w:ascii="Songti SC Regular" w:hAnsi="Songti SC Regular"/>
          <w:sz w:val="26"/>
          <w:szCs w:val="26"/>
        </w:rPr>
        <w:br w:type="textWrapping"/>
      </w:r>
      <w:r>
        <w:rPr>
          <w:rFonts w:ascii="Songti SC Regular" w:hAnsi="Songti SC Regular"/>
          <w:sz w:val="26"/>
          <w:szCs w:val="26"/>
        </w:rPr>
        <w:t>韩绍闻（对着高真知皱眉）：你该干啥干啥去，别在这为难她。</w:t>
      </w:r>
      <w:r>
        <w:rPr>
          <w:rFonts w:ascii="Songti SC Regular" w:hAnsi="Songti SC Regular"/>
          <w:sz w:val="26"/>
          <w:szCs w:val="26"/>
        </w:rPr>
        <w:br w:type="textWrapping"/>
      </w:r>
      <w:r>
        <w:rPr>
          <w:rFonts w:ascii="Songti SC Regular" w:hAnsi="Songti SC Regular"/>
          <w:sz w:val="26"/>
          <w:szCs w:val="26"/>
        </w:rPr>
        <w:t>△韩绍闻转回头，仔细上下打量闵恩君。</w:t>
      </w:r>
      <w:r>
        <w:rPr>
          <w:rFonts w:ascii="Songti SC Regular" w:hAnsi="Songti SC Regular"/>
          <w:sz w:val="26"/>
          <w:szCs w:val="26"/>
        </w:rPr>
        <w:br w:type="textWrapping"/>
      </w:r>
      <w:r>
        <w:rPr>
          <w:rFonts w:ascii="Songti SC Regular" w:hAnsi="Songti SC Regular"/>
          <w:sz w:val="26"/>
          <w:szCs w:val="26"/>
        </w:rPr>
        <w:t>韩绍闻（语气调皮）：你还别说，你今天状态看着不错，收拾一下还挺俊俏的。</w:t>
      </w:r>
      <w:r>
        <w:rPr>
          <w:rFonts w:ascii="Songti SC Regular" w:hAnsi="Songti SC Regular"/>
          <w:sz w:val="26"/>
          <w:szCs w:val="26"/>
        </w:rPr>
        <w:br w:type="textWrapping"/>
      </w:r>
      <w:r>
        <w:rPr>
          <w:rFonts w:ascii="Songti SC Regular" w:hAnsi="Songti SC Regular"/>
          <w:sz w:val="26"/>
          <w:szCs w:val="26"/>
        </w:rPr>
        <w:t>△韩绍闻伸出友好的手。</w:t>
      </w:r>
      <w:r>
        <w:rPr>
          <w:rFonts w:ascii="Songti SC Regular" w:hAnsi="Songti SC Regular"/>
          <w:sz w:val="26"/>
          <w:szCs w:val="26"/>
        </w:rPr>
        <w:br w:type="textWrapping"/>
      </w:r>
      <w:r>
        <w:rPr>
          <w:rFonts w:ascii="Songti SC Regular" w:hAnsi="Songti SC Regular"/>
          <w:sz w:val="26"/>
          <w:szCs w:val="26"/>
        </w:rPr>
        <w:t>韩绍闻（自我介绍）：你好，我是韩绍闻，编号0419，被情人设局坑进来的。</w:t>
      </w:r>
      <w:r>
        <w:rPr>
          <w:rFonts w:ascii="Songti SC Regular" w:hAnsi="Songti SC Regular"/>
          <w:sz w:val="26"/>
          <w:szCs w:val="26"/>
        </w:rPr>
        <w:br w:type="textWrapping"/>
      </w:r>
      <w:r>
        <w:rPr>
          <w:rFonts w:ascii="Songti SC Regular" w:hAnsi="Songti SC Regular"/>
          <w:sz w:val="26"/>
          <w:szCs w:val="26"/>
        </w:rPr>
        <w:t>△闵恩君愣了一下，瞳孔微微震动，想到自己的遭遇，表情掠过一丝苦涩。闵恩君迟疑片刻，伸出手握住韩绍闻的手。</w:t>
      </w:r>
      <w:r>
        <w:rPr>
          <w:rFonts w:ascii="Songti SC Regular" w:hAnsi="Songti SC Regular"/>
          <w:sz w:val="26"/>
          <w:szCs w:val="26"/>
        </w:rPr>
        <w:br w:type="textWrapping"/>
      </w:r>
      <w:r>
        <w:rPr>
          <w:rFonts w:ascii="Songti SC Regular" w:hAnsi="Songti SC Regular"/>
          <w:sz w:val="26"/>
          <w:szCs w:val="26"/>
        </w:rPr>
        <w:t>闵恩君（轻声回应）：你好，闵恩君。</w:t>
      </w:r>
    </w:p>
    <w:p w14:paraId="6223607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 xml:space="preserve"> </w:t>
      </w:r>
    </w:p>
    <w:p w14:paraId="02396B1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26.审讯室，日，内</w:t>
      </w:r>
      <w:r>
        <w:rPr>
          <w:rFonts w:ascii="Songti SC Regular" w:hAnsi="Songti SC Regular"/>
          <w:sz w:val="26"/>
          <w:szCs w:val="26"/>
        </w:rPr>
        <w:br w:type="textWrapping"/>
      </w:r>
      <w:r>
        <w:rPr>
          <w:rFonts w:ascii="Songti SC Regular" w:hAnsi="Songti SC Regular"/>
          <w:sz w:val="26"/>
          <w:szCs w:val="26"/>
        </w:rPr>
        <w:t>△审讯桌两端对立而坐，桌上只有一盏冷光灯，光线聚焦在闵恩君脸上。立在面前的录像机红灯持续亮着，记录着每一个细节。</w:t>
      </w:r>
      <w:r>
        <w:rPr>
          <w:rFonts w:ascii="Songti SC Regular" w:hAnsi="Songti SC Regular"/>
          <w:sz w:val="26"/>
          <w:szCs w:val="26"/>
        </w:rPr>
        <w:br w:type="textWrapping"/>
      </w:r>
      <w:r>
        <w:rPr>
          <w:rFonts w:ascii="Songti SC Regular" w:hAnsi="Songti SC Regular"/>
          <w:sz w:val="26"/>
          <w:szCs w:val="26"/>
        </w:rPr>
        <w:t>△检察官A慢条斯理地翻着文件，纸张翻动声在寂静的房间里格外清晰。</w:t>
      </w:r>
      <w:r>
        <w:rPr>
          <w:rFonts w:ascii="Songti SC Regular" w:hAnsi="Songti SC Regular"/>
          <w:sz w:val="26"/>
          <w:szCs w:val="26"/>
        </w:rPr>
        <w:br w:type="textWrapping"/>
      </w:r>
      <w:r>
        <w:rPr>
          <w:rFonts w:ascii="Songti SC Regular" w:hAnsi="Songti SC Regular"/>
          <w:sz w:val="26"/>
          <w:szCs w:val="26"/>
        </w:rPr>
        <w:t>检察官A（头也不抬）：闵恩君，你涉嫌挪用公款、商业行贿这些罪名你承认吗？</w:t>
      </w:r>
      <w:r>
        <w:rPr>
          <w:rFonts w:ascii="Songti SC Regular" w:hAnsi="Songti SC Regular"/>
          <w:sz w:val="26"/>
          <w:szCs w:val="26"/>
        </w:rPr>
        <w:br w:type="textWrapping"/>
      </w:r>
      <w:r>
        <w:rPr>
          <w:rFonts w:ascii="Songti SC Regular" w:hAnsi="Songti SC Regular"/>
          <w:sz w:val="26"/>
          <w:szCs w:val="26"/>
        </w:rPr>
        <w:t>闵恩君（眼神坚定，语气平静）：我要求见我的律师。</w:t>
      </w:r>
      <w:r>
        <w:rPr>
          <w:rFonts w:ascii="Songti SC Regular" w:hAnsi="Songti SC Regular"/>
          <w:sz w:val="26"/>
          <w:szCs w:val="26"/>
        </w:rPr>
        <w:br w:type="textWrapping"/>
      </w:r>
      <w:r>
        <w:rPr>
          <w:rFonts w:ascii="Songti SC Regular" w:hAnsi="Songti SC Regular"/>
          <w:sz w:val="26"/>
          <w:szCs w:val="26"/>
        </w:rPr>
        <w:t>△检察官A抬起头，脸上露出一抹意味深长的微笑，他拿起桌面上的一张名片，用指尖推着滑向闵恩君。</w:t>
      </w:r>
      <w:r>
        <w:rPr>
          <w:rFonts w:ascii="Songti SC Regular" w:hAnsi="Songti SC Regular"/>
          <w:sz w:val="26"/>
          <w:szCs w:val="26"/>
        </w:rPr>
        <w:br w:type="textWrapping"/>
      </w:r>
      <w:r>
        <w:rPr>
          <w:rFonts w:ascii="Songti SC Regular" w:hAnsi="Songti SC Regular"/>
          <w:sz w:val="26"/>
          <w:szCs w:val="26"/>
        </w:rPr>
        <w:t>检察官A（诱导）：建议你考虑一下这位律师，他是业内非常优秀的刑事辩护律师，处理这类案件很有经验。</w:t>
      </w:r>
      <w:r>
        <w:rPr>
          <w:rFonts w:ascii="Songti SC Regular" w:hAnsi="Songti SC Regular"/>
          <w:sz w:val="26"/>
          <w:szCs w:val="26"/>
        </w:rPr>
        <w:br w:type="textWrapping"/>
      </w:r>
      <w:r>
        <w:rPr>
          <w:rFonts w:ascii="Songti SC Regular" w:hAnsi="Songti SC Regular"/>
          <w:sz w:val="26"/>
          <w:szCs w:val="26"/>
        </w:rPr>
        <w:t>△闵恩君看都没看名片一眼，重复道。</w:t>
      </w:r>
    </w:p>
    <w:p w14:paraId="6FCCFB8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闵恩君：我要见我的律师。</w:t>
      </w:r>
      <w:r>
        <w:rPr>
          <w:rFonts w:ascii="Songti SC Regular" w:hAnsi="Songti SC Regular"/>
          <w:sz w:val="26"/>
          <w:szCs w:val="26"/>
        </w:rPr>
        <w:br w:type="textWrapping"/>
      </w:r>
      <w:r>
        <w:rPr>
          <w:rFonts w:ascii="Songti SC Regular" w:hAnsi="Songti SC Regular"/>
          <w:sz w:val="26"/>
          <w:szCs w:val="26"/>
        </w:rPr>
        <w:t>△检察官A脸上的笑容瞬间收起，眼神变得锐利起来，停顿几秒后，语气带着威胁，身体微微前倾。</w:t>
      </w:r>
    </w:p>
    <w:p w14:paraId="25D99AF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检察官：希望你配合我的工作。听说你丈夫和孩子至今没有消息，要不要警方帮你找找？</w:t>
      </w:r>
      <w:r>
        <w:rPr>
          <w:rFonts w:ascii="Songti SC Regular" w:hAnsi="Songti SC Regular"/>
          <w:sz w:val="26"/>
          <w:szCs w:val="26"/>
        </w:rPr>
        <w:br w:type="textWrapping"/>
      </w:r>
      <w:r>
        <w:rPr>
          <w:rFonts w:ascii="Songti SC Regular" w:hAnsi="Songti SC Regular"/>
          <w:sz w:val="26"/>
          <w:szCs w:val="26"/>
        </w:rPr>
        <w:t>△闵恩君眼神一凛，直视检察官A。</w:t>
      </w:r>
    </w:p>
    <w:p w14:paraId="281C014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闵恩君：你威胁我？</w:t>
      </w:r>
      <w:r>
        <w:rPr>
          <w:rFonts w:ascii="Songti SC Regular" w:hAnsi="Songti SC Regular"/>
          <w:sz w:val="26"/>
          <w:szCs w:val="26"/>
        </w:rPr>
        <w:br w:type="textWrapping"/>
      </w:r>
      <w:r>
        <w:rPr>
          <w:rFonts w:ascii="Songti SC Regular" w:hAnsi="Songti SC Regular"/>
          <w:sz w:val="26"/>
          <w:szCs w:val="26"/>
        </w:rPr>
        <w:t>△检察官A重新露出假笑。</w:t>
      </w:r>
    </w:p>
    <w:p w14:paraId="5569D60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ascii="Songti SC Regular" w:hAnsi="Songti SC Regular"/>
          <w:sz w:val="26"/>
          <w:szCs w:val="26"/>
        </w:rPr>
      </w:pPr>
      <w:r>
        <w:rPr>
          <w:rFonts w:ascii="Songti SC Regular" w:hAnsi="Songti SC Regular"/>
          <w:sz w:val="26"/>
          <w:szCs w:val="26"/>
        </w:rPr>
        <w:t>检察官A：只是善意的提醒。希望你配合我们。</w:t>
      </w:r>
      <w:r>
        <w:rPr>
          <w:rFonts w:ascii="Songti SC Regular" w:hAnsi="Songti SC Regular"/>
          <w:sz w:val="26"/>
          <w:szCs w:val="26"/>
        </w:rPr>
        <w:br w:type="textWrapping"/>
      </w:r>
      <w:r>
        <w:rPr>
          <w:rFonts w:ascii="Songti SC Regular" w:hAnsi="Songti SC Regular"/>
          <w:sz w:val="26"/>
          <w:szCs w:val="26"/>
        </w:rPr>
        <w:t>△闵恩君瞬间屏住呼吸，双手在桌下攥紧拳头。</w:t>
      </w:r>
    </w:p>
    <w:p w14:paraId="5845F26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360" w:lineRule="auto"/>
        <w:rPr>
          <w:rFonts w:ascii="Songti SC Regular" w:hAnsi="Songti SC Regular"/>
          <w:sz w:val="26"/>
          <w:szCs w:val="26"/>
        </w:rPr>
      </w:pPr>
      <w:r>
        <w:rPr>
          <w:rFonts w:ascii="Songti SC Regular" w:hAnsi="Songti SC Regular"/>
          <w:sz w:val="26"/>
          <w:szCs w:val="26"/>
        </w:rPr>
        <w:t xml:space="preserve"> </w:t>
      </w:r>
    </w:p>
    <w:p w14:paraId="0E7194BE">
      <w:pPr>
        <w:spacing w:line="360" w:lineRule="auto"/>
        <w:rPr>
          <w:rFonts w:ascii="Songti SC Regular" w:hAnsi="Songti SC Regular"/>
          <w:sz w:val="26"/>
          <w:szCs w:val="26"/>
        </w:rPr>
      </w:pPr>
      <w:r>
        <w:rPr>
          <w:rFonts w:ascii="Songti SC Regular" w:hAnsi="Songti SC Regular"/>
          <w:sz w:val="26"/>
          <w:szCs w:val="26"/>
        </w:rPr>
        <w:t>27.观察室，日，内</w:t>
      </w:r>
    </w:p>
    <w:p w14:paraId="3663F465">
      <w:pPr>
        <w:spacing w:line="360" w:lineRule="auto"/>
        <w:rPr>
          <w:rFonts w:ascii="Songti SC Regular" w:hAnsi="Songti SC Regular"/>
          <w:sz w:val="26"/>
          <w:szCs w:val="26"/>
        </w:rPr>
      </w:pPr>
      <w:r>
        <w:rPr>
          <w:rFonts w:ascii="Songti SC Regular" w:hAnsi="Songti SC Regular"/>
          <w:sz w:val="26"/>
          <w:szCs w:val="26"/>
        </w:rPr>
        <w:t>△观察室的灯光比审讯室暗一点，几个人坐在单向玻璃后，仔细听着审讯室里的动静。</w:t>
      </w:r>
    </w:p>
    <w:p w14:paraId="33A3A973">
      <w:pPr>
        <w:spacing w:line="360" w:lineRule="auto"/>
        <w:rPr>
          <w:rFonts w:ascii="Songti SC Regular" w:hAnsi="Songti SC Regular"/>
          <w:sz w:val="26"/>
          <w:szCs w:val="26"/>
        </w:rPr>
      </w:pPr>
      <w:r>
        <w:rPr>
          <w:rFonts w:ascii="Songti SC Regular" w:hAnsi="Songti SC Regular"/>
          <w:sz w:val="26"/>
          <w:szCs w:val="26"/>
        </w:rPr>
        <w:t>△高大健硕的经济警察周政身着黑色夹克，独自站在窗前的阴影里，面目严肃，冷静地抱臂审视着正在接受审讯的闵恩君。</w:t>
      </w:r>
    </w:p>
    <w:p w14:paraId="28A863B1">
      <w:pPr>
        <w:spacing w:line="360" w:lineRule="auto"/>
        <w:rPr>
          <w:rFonts w:ascii="Songti SC Regular" w:hAnsi="Songti SC Regular"/>
          <w:sz w:val="26"/>
          <w:szCs w:val="26"/>
        </w:rPr>
      </w:pPr>
      <w:r>
        <w:rPr>
          <w:rFonts w:ascii="Songti SC Regular" w:hAnsi="Songti SC Regular"/>
          <w:sz w:val="26"/>
          <w:szCs w:val="26"/>
        </w:rPr>
        <w:t xml:space="preserve"> </w:t>
      </w:r>
    </w:p>
    <w:p w14:paraId="5F0538A4">
      <w:pPr>
        <w:spacing w:line="360" w:lineRule="auto"/>
        <w:rPr>
          <w:rFonts w:ascii="Songti SC Regular" w:hAnsi="Songti SC Regular"/>
          <w:sz w:val="26"/>
          <w:szCs w:val="26"/>
        </w:rPr>
      </w:pPr>
      <w:r>
        <w:rPr>
          <w:rFonts w:ascii="Songti SC Regular" w:hAnsi="Songti SC Regular"/>
          <w:sz w:val="26"/>
          <w:szCs w:val="26"/>
        </w:rPr>
        <w:t>28.106监室放风室，日，内</w:t>
      </w:r>
    </w:p>
    <w:p w14:paraId="665AE662">
      <w:pPr>
        <w:spacing w:line="360" w:lineRule="auto"/>
        <w:rPr>
          <w:rFonts w:ascii="Songti SC Regular" w:hAnsi="Songti SC Regular"/>
          <w:sz w:val="26"/>
          <w:szCs w:val="26"/>
        </w:rPr>
      </w:pPr>
      <w:r>
        <w:rPr>
          <w:rFonts w:ascii="Songti SC Regular" w:hAnsi="Songti SC Regular"/>
          <w:sz w:val="26"/>
          <w:szCs w:val="26"/>
        </w:rPr>
        <w:t>△闵恩君在很认真地扫地，韩绍闻悄悄靠近闵恩君，轻轻地拍了她一下。</w:t>
      </w:r>
    </w:p>
    <w:p w14:paraId="484532A4">
      <w:pPr>
        <w:spacing w:line="360" w:lineRule="auto"/>
        <w:rPr>
          <w:rFonts w:ascii="Songti SC Regular" w:hAnsi="Songti SC Regular"/>
          <w:sz w:val="26"/>
          <w:szCs w:val="26"/>
        </w:rPr>
      </w:pPr>
      <w:r>
        <w:rPr>
          <w:rFonts w:ascii="Songti SC Regular" w:hAnsi="Songti SC Regular"/>
          <w:sz w:val="26"/>
          <w:szCs w:val="26"/>
        </w:rPr>
        <w:t>韩绍闻笑着：哎！那个陷害我的男的还有点本事，我想吃什么还能给我弄进来，待会儿我分你点。</w:t>
      </w:r>
    </w:p>
    <w:p w14:paraId="21B48CC8">
      <w:pPr>
        <w:spacing w:line="360" w:lineRule="auto"/>
        <w:rPr>
          <w:rFonts w:ascii="Songti SC Regular" w:hAnsi="Songti SC Regular"/>
          <w:sz w:val="26"/>
          <w:szCs w:val="26"/>
        </w:rPr>
      </w:pPr>
      <w:r>
        <w:rPr>
          <w:rFonts w:ascii="Songti SC Regular" w:hAnsi="Songti SC Regular"/>
          <w:sz w:val="26"/>
          <w:szCs w:val="26"/>
        </w:rPr>
        <w:t>闵恩君微微试探的语气：他怎么弄进来这些东西？</w:t>
      </w:r>
    </w:p>
    <w:p w14:paraId="268987E9">
      <w:pPr>
        <w:spacing w:line="360" w:lineRule="auto"/>
        <w:rPr>
          <w:rFonts w:ascii="Songti SC Regular" w:hAnsi="Songti SC Regular"/>
          <w:sz w:val="26"/>
          <w:szCs w:val="26"/>
        </w:rPr>
      </w:pPr>
      <w:r>
        <w:rPr>
          <w:rFonts w:ascii="Songti SC Regular" w:hAnsi="Songti SC Regular"/>
          <w:sz w:val="26"/>
          <w:szCs w:val="26"/>
        </w:rPr>
        <w:t>△韩绍闻刚要回答，这时闵恩君突然被人撞了一下，一个小纸条被塞在闵恩君的手里。</w:t>
      </w:r>
    </w:p>
    <w:p w14:paraId="052FB26A">
      <w:pPr>
        <w:spacing w:line="360" w:lineRule="auto"/>
        <w:rPr>
          <w:rFonts w:ascii="Songti SC Regular" w:hAnsi="Songti SC Regular"/>
          <w:sz w:val="26"/>
          <w:szCs w:val="26"/>
        </w:rPr>
      </w:pPr>
      <w:r>
        <w:rPr>
          <w:rFonts w:ascii="Songti SC Regular" w:hAnsi="Songti SC Regular"/>
          <w:sz w:val="26"/>
          <w:szCs w:val="26"/>
        </w:rPr>
        <w:t>△闵恩君愣了一下，刚要打开。韩绍闻迅速抓住她的手。</w:t>
      </w:r>
    </w:p>
    <w:p w14:paraId="11DC4BE6">
      <w:pPr>
        <w:spacing w:line="360" w:lineRule="auto"/>
        <w:rPr>
          <w:rFonts w:ascii="Songti SC Regular" w:hAnsi="Songti SC Regular"/>
          <w:sz w:val="26"/>
          <w:szCs w:val="26"/>
        </w:rPr>
      </w:pPr>
      <w:r>
        <w:rPr>
          <w:rFonts w:ascii="Songti SC Regular" w:hAnsi="Songti SC Regular"/>
          <w:sz w:val="26"/>
          <w:szCs w:val="26"/>
        </w:rPr>
        <w:t>韩绍闻耳语：快，去厕所冲掉！有人想害你！</w:t>
      </w:r>
    </w:p>
    <w:p w14:paraId="4B5883A8">
      <w:pPr>
        <w:spacing w:line="360" w:lineRule="auto"/>
        <w:rPr>
          <w:rFonts w:ascii="Songti SC Regular" w:hAnsi="Songti SC Regular"/>
          <w:sz w:val="26"/>
          <w:szCs w:val="26"/>
        </w:rPr>
      </w:pPr>
      <w:r>
        <w:rPr>
          <w:rFonts w:ascii="Songti SC Regular" w:hAnsi="Songti SC Regular"/>
          <w:sz w:val="26"/>
          <w:szCs w:val="26"/>
        </w:rPr>
        <w:t>△闵恩君快速移动到厕所。</w:t>
      </w:r>
    </w:p>
    <w:p w14:paraId="1DBF9A5A">
      <w:pPr>
        <w:spacing w:line="360" w:lineRule="auto"/>
        <w:rPr>
          <w:rFonts w:ascii="Songti SC Regular" w:hAnsi="Songti SC Regular"/>
          <w:sz w:val="26"/>
          <w:szCs w:val="26"/>
        </w:rPr>
      </w:pPr>
      <w:r>
        <w:rPr>
          <w:rFonts w:ascii="Songti SC Regular" w:hAnsi="Songti SC Regular"/>
          <w:sz w:val="26"/>
          <w:szCs w:val="26"/>
        </w:rPr>
        <w:t>△放风室0711（高真知），0655（李明慧），0411（朴英姬）看到了全部过程。</w:t>
      </w:r>
    </w:p>
    <w:p w14:paraId="5A912BC3">
      <w:pPr>
        <w:spacing w:line="360" w:lineRule="auto"/>
        <w:rPr>
          <w:rFonts w:ascii="Songti SC Regular" w:hAnsi="Songti SC Regular"/>
          <w:sz w:val="26"/>
          <w:szCs w:val="26"/>
        </w:rPr>
      </w:pPr>
      <w:r>
        <w:rPr>
          <w:rFonts w:ascii="Songti SC Regular" w:hAnsi="Songti SC Regular"/>
          <w:sz w:val="26"/>
          <w:szCs w:val="26"/>
        </w:rPr>
        <w:t xml:space="preserve"> </w:t>
      </w:r>
    </w:p>
    <w:p w14:paraId="0E48B31B">
      <w:pPr>
        <w:spacing w:line="360" w:lineRule="auto"/>
        <w:rPr>
          <w:rFonts w:ascii="Songti SC Regular" w:hAnsi="Songti SC Regular"/>
          <w:sz w:val="26"/>
          <w:szCs w:val="26"/>
        </w:rPr>
      </w:pPr>
      <w:r>
        <w:rPr>
          <w:rFonts w:ascii="Songti SC Regular" w:hAnsi="Songti SC Regular"/>
          <w:sz w:val="26"/>
          <w:szCs w:val="26"/>
        </w:rPr>
        <w:t>29.106监室厕所，日，内</w:t>
      </w:r>
    </w:p>
    <w:p w14:paraId="160BCF6E">
      <w:pPr>
        <w:spacing w:line="360" w:lineRule="auto"/>
        <w:rPr>
          <w:rFonts w:ascii="Songti SC Regular" w:hAnsi="Songti SC Regular"/>
          <w:sz w:val="26"/>
          <w:szCs w:val="26"/>
        </w:rPr>
      </w:pPr>
      <w:r>
        <w:rPr>
          <w:rFonts w:ascii="Songti SC Regular" w:hAnsi="Songti SC Regular"/>
          <w:sz w:val="26"/>
          <w:szCs w:val="26"/>
        </w:rPr>
        <w:t>△闵恩君犹豫了一下，但还是颤抖着快速打开纸条，纸条上写着：医院见。</w:t>
      </w:r>
    </w:p>
    <w:p w14:paraId="5E216069">
      <w:pPr>
        <w:spacing w:line="360" w:lineRule="auto"/>
        <w:rPr>
          <w:rFonts w:ascii="Songti SC Regular" w:hAnsi="Songti SC Regular"/>
          <w:sz w:val="26"/>
          <w:szCs w:val="26"/>
        </w:rPr>
      </w:pPr>
      <w:r>
        <w:rPr>
          <w:rFonts w:ascii="Songti SC Regular" w:hAnsi="Songti SC Regular"/>
          <w:sz w:val="26"/>
          <w:szCs w:val="26"/>
        </w:rPr>
        <w:t>△此时闵恩君刚想将纸条扔进马桶，不料管教A突然出现。</w:t>
      </w:r>
    </w:p>
    <w:p w14:paraId="417C97DA">
      <w:pPr>
        <w:spacing w:line="360" w:lineRule="auto"/>
        <w:rPr>
          <w:rFonts w:ascii="Songti SC Regular" w:hAnsi="Songti SC Regular"/>
          <w:sz w:val="26"/>
          <w:szCs w:val="26"/>
        </w:rPr>
      </w:pPr>
      <w:r>
        <w:rPr>
          <w:rFonts w:ascii="Songti SC Regular" w:hAnsi="Songti SC Regular"/>
          <w:sz w:val="26"/>
          <w:szCs w:val="26"/>
        </w:rPr>
        <w:t>△闵恩君攥紧拳头看着管教A，假装穿裤子。</w:t>
      </w:r>
    </w:p>
    <w:p w14:paraId="63DA5BC3">
      <w:pPr>
        <w:spacing w:line="360" w:lineRule="auto"/>
        <w:rPr>
          <w:rFonts w:ascii="Songti SC Regular" w:hAnsi="Songti SC Regular"/>
          <w:sz w:val="26"/>
          <w:szCs w:val="26"/>
        </w:rPr>
      </w:pPr>
      <w:r>
        <w:rPr>
          <w:rFonts w:ascii="Songti SC Regular" w:hAnsi="Songti SC Regular"/>
          <w:sz w:val="26"/>
          <w:szCs w:val="26"/>
        </w:rPr>
        <w:t>管教A：你手里拿着什么？</w:t>
      </w:r>
    </w:p>
    <w:p w14:paraId="4AFF3250">
      <w:pPr>
        <w:spacing w:line="360" w:lineRule="auto"/>
        <w:rPr>
          <w:rFonts w:ascii="Songti SC Regular" w:hAnsi="Songti SC Regular"/>
          <w:sz w:val="26"/>
          <w:szCs w:val="26"/>
        </w:rPr>
      </w:pPr>
      <w:r>
        <w:rPr>
          <w:rFonts w:ascii="Songti SC Regular" w:hAnsi="Songti SC Regular"/>
          <w:sz w:val="26"/>
          <w:szCs w:val="26"/>
        </w:rPr>
        <w:t>△闵恩君缓缓打开自己的手掌，手里没有任何东西。</w:t>
      </w:r>
    </w:p>
    <w:p w14:paraId="3B3A052C">
      <w:pPr>
        <w:spacing w:line="360" w:lineRule="auto"/>
        <w:rPr>
          <w:rFonts w:ascii="Songti SC Regular" w:hAnsi="Songti SC Regular"/>
          <w:sz w:val="26"/>
          <w:szCs w:val="26"/>
        </w:rPr>
      </w:pPr>
      <w:r>
        <w:rPr>
          <w:rFonts w:ascii="Songti SC Regular" w:hAnsi="Songti SC Regular"/>
          <w:sz w:val="26"/>
          <w:szCs w:val="26"/>
        </w:rPr>
        <w:t>管教A：全体都有立正，走到楼道排成一排。</w:t>
      </w:r>
    </w:p>
    <w:p w14:paraId="3BE54838">
      <w:pPr>
        <w:spacing w:line="360" w:lineRule="auto"/>
        <w:rPr>
          <w:rFonts w:ascii="Songti SC Regular" w:hAnsi="Songti SC Regular"/>
          <w:sz w:val="26"/>
          <w:szCs w:val="26"/>
        </w:rPr>
      </w:pPr>
      <w:r>
        <w:rPr>
          <w:rFonts w:ascii="Songti SC Regular" w:hAnsi="Songti SC Regular"/>
          <w:sz w:val="26"/>
          <w:szCs w:val="26"/>
        </w:rPr>
        <w:t>△106所有的羁押人员随着口令慢慢走出106监室。</w:t>
      </w:r>
    </w:p>
    <w:p w14:paraId="66106103">
      <w:pPr>
        <w:spacing w:line="360" w:lineRule="auto"/>
        <w:rPr>
          <w:rFonts w:ascii="Songti SC Regular" w:hAnsi="Songti SC Regular"/>
          <w:sz w:val="26"/>
          <w:szCs w:val="26"/>
        </w:rPr>
      </w:pPr>
      <w:r>
        <w:rPr>
          <w:rFonts w:ascii="Songti SC Regular" w:hAnsi="Songti SC Regular"/>
          <w:sz w:val="26"/>
          <w:szCs w:val="26"/>
        </w:rPr>
        <w:t xml:space="preserve"> </w:t>
      </w:r>
    </w:p>
    <w:p w14:paraId="1D6693AC">
      <w:pPr>
        <w:spacing w:line="360" w:lineRule="auto"/>
        <w:rPr>
          <w:rFonts w:ascii="Songti SC Regular" w:hAnsi="Songti SC Regular"/>
          <w:sz w:val="26"/>
          <w:szCs w:val="26"/>
        </w:rPr>
      </w:pPr>
      <w:r>
        <w:rPr>
          <w:rFonts w:ascii="Songti SC Regular" w:hAnsi="Songti SC Regular"/>
          <w:sz w:val="26"/>
          <w:szCs w:val="26"/>
        </w:rPr>
        <w:t>30.106监室门外走廊，夜，内</w:t>
      </w:r>
    </w:p>
    <w:p w14:paraId="033BF053">
      <w:pPr>
        <w:spacing w:line="360" w:lineRule="auto"/>
        <w:rPr>
          <w:rFonts w:ascii="Songti SC Regular" w:hAnsi="Songti SC Regular"/>
          <w:sz w:val="26"/>
          <w:szCs w:val="26"/>
        </w:rPr>
      </w:pPr>
      <w:r>
        <w:rPr>
          <w:rFonts w:ascii="Songti SC Regular" w:hAnsi="Songti SC Regular"/>
          <w:sz w:val="26"/>
          <w:szCs w:val="26"/>
        </w:rPr>
        <w:t>△所有人排成一排，闵恩君跟着队伍动作有些缓慢，纸球卡在鞋和脚之间。</w:t>
      </w:r>
    </w:p>
    <w:p w14:paraId="2D7F5487">
      <w:pPr>
        <w:spacing w:line="360" w:lineRule="auto"/>
        <w:rPr>
          <w:rFonts w:ascii="Songti SC Regular" w:hAnsi="Songti SC Regular"/>
          <w:sz w:val="26"/>
          <w:szCs w:val="26"/>
        </w:rPr>
      </w:pPr>
      <w:r>
        <w:rPr>
          <w:rFonts w:ascii="Songti SC Regular" w:hAnsi="Songti SC Regular"/>
          <w:sz w:val="26"/>
          <w:szCs w:val="26"/>
        </w:rPr>
        <w:t>△两侧监室的人全部走到铁窗前围观。</w:t>
      </w:r>
    </w:p>
    <w:p w14:paraId="08DA979D">
      <w:pPr>
        <w:spacing w:line="360" w:lineRule="auto"/>
        <w:rPr>
          <w:rFonts w:ascii="Songti SC Regular" w:hAnsi="Songti SC Regular"/>
          <w:sz w:val="26"/>
          <w:szCs w:val="26"/>
        </w:rPr>
      </w:pPr>
      <w:r>
        <w:rPr>
          <w:rFonts w:ascii="Songti SC Regular" w:hAnsi="Songti SC Regular"/>
          <w:sz w:val="26"/>
          <w:szCs w:val="26"/>
        </w:rPr>
        <w:t>管教A抡着警棍：所有人打开双手，伸出来！</w:t>
      </w:r>
    </w:p>
    <w:p w14:paraId="44F720FA">
      <w:pPr>
        <w:spacing w:line="360" w:lineRule="auto"/>
        <w:rPr>
          <w:rFonts w:ascii="Songti SC Regular" w:hAnsi="Songti SC Regular"/>
          <w:sz w:val="26"/>
          <w:szCs w:val="26"/>
        </w:rPr>
      </w:pPr>
      <w:r>
        <w:rPr>
          <w:rFonts w:ascii="Songti SC Regular" w:hAnsi="Songti SC Regular"/>
          <w:sz w:val="26"/>
          <w:szCs w:val="26"/>
        </w:rPr>
        <w:t>△管教A用警棍指了指其他管教，再划向106羁押人员。</w:t>
      </w:r>
    </w:p>
    <w:p w14:paraId="57B8E079">
      <w:pPr>
        <w:spacing w:line="360" w:lineRule="auto"/>
        <w:rPr>
          <w:rFonts w:ascii="Songti SC Regular" w:hAnsi="Songti SC Regular"/>
          <w:sz w:val="26"/>
          <w:szCs w:val="26"/>
        </w:rPr>
      </w:pPr>
      <w:r>
        <w:rPr>
          <w:rFonts w:ascii="Songti SC Regular" w:hAnsi="Songti SC Regular"/>
          <w:sz w:val="26"/>
          <w:szCs w:val="26"/>
        </w:rPr>
        <w:t>管教A：搜身。</w:t>
      </w:r>
    </w:p>
    <w:p w14:paraId="6A887100">
      <w:pPr>
        <w:spacing w:line="360" w:lineRule="auto"/>
        <w:rPr>
          <w:rFonts w:ascii="Songti SC Regular" w:hAnsi="Songti SC Regular"/>
          <w:sz w:val="26"/>
          <w:szCs w:val="26"/>
        </w:rPr>
      </w:pPr>
      <w:r>
        <w:rPr>
          <w:rFonts w:ascii="Songti SC Regular" w:hAnsi="Songti SC Regular"/>
          <w:sz w:val="26"/>
          <w:szCs w:val="26"/>
        </w:rPr>
        <w:t>△韩绍闻第一个被搜身，看了一眼管教B，再轻轻转头看向闵恩君。</w:t>
      </w:r>
    </w:p>
    <w:p w14:paraId="0F63EE2F">
      <w:pPr>
        <w:spacing w:line="360" w:lineRule="auto"/>
        <w:rPr>
          <w:rFonts w:ascii="Songti SC Regular" w:hAnsi="Songti SC Regular"/>
          <w:sz w:val="26"/>
          <w:szCs w:val="26"/>
        </w:rPr>
      </w:pPr>
      <w:r>
        <w:rPr>
          <w:rFonts w:ascii="Songti SC Regular" w:hAnsi="Songti SC Regular"/>
          <w:sz w:val="26"/>
          <w:szCs w:val="26"/>
        </w:rPr>
        <w:t>△其他管教开始一一搜身，闵恩君用余光看到会搜到鞋。此时管教A走近闵恩君，刚摸到闵恩君胳膊，闵恩君毫不犹豫猛地暴力推倒管教A，超快速抽出纸球放进嘴里，顿时现场乱成一片。两侧监室的羁押人员起哄喊叫。</w:t>
      </w:r>
    </w:p>
    <w:p w14:paraId="07B54B1B">
      <w:pPr>
        <w:spacing w:line="360" w:lineRule="auto"/>
        <w:rPr>
          <w:rFonts w:ascii="Songti SC Regular" w:hAnsi="Songti SC Regular"/>
          <w:sz w:val="26"/>
          <w:szCs w:val="26"/>
        </w:rPr>
      </w:pPr>
      <w:r>
        <w:rPr>
          <w:rFonts w:ascii="Songti SC Regular" w:hAnsi="Songti SC Regular"/>
          <w:sz w:val="26"/>
          <w:szCs w:val="26"/>
        </w:rPr>
        <w:t>△其他管教快速将闵恩君摁倒在地控制住，管教A立刻起身拽起被压在地上的闵恩君头发。</w:t>
      </w:r>
    </w:p>
    <w:p w14:paraId="510F0FF7">
      <w:pPr>
        <w:spacing w:line="360" w:lineRule="auto"/>
        <w:rPr>
          <w:rFonts w:ascii="Songti SC Regular" w:hAnsi="Songti SC Regular"/>
          <w:sz w:val="26"/>
          <w:szCs w:val="26"/>
        </w:rPr>
      </w:pPr>
      <w:r>
        <w:rPr>
          <w:rFonts w:ascii="Songti SC Regular" w:hAnsi="Songti SC Regular"/>
          <w:sz w:val="26"/>
          <w:szCs w:val="26"/>
        </w:rPr>
        <w:t xml:space="preserve"> </w:t>
      </w:r>
    </w:p>
    <w:p w14:paraId="49E469AC">
      <w:pPr>
        <w:spacing w:line="360" w:lineRule="auto"/>
        <w:rPr>
          <w:rFonts w:ascii="Songti SC Regular" w:hAnsi="Songti SC Regular"/>
          <w:sz w:val="26"/>
          <w:szCs w:val="26"/>
        </w:rPr>
      </w:pPr>
      <w:r>
        <w:rPr>
          <w:rFonts w:ascii="Songti SC Regular" w:hAnsi="Songti SC Regular"/>
          <w:sz w:val="26"/>
          <w:szCs w:val="26"/>
        </w:rPr>
        <w:t>闵恩君OS:</w:t>
      </w:r>
    </w:p>
    <w:p w14:paraId="5AB6B763">
      <w:pPr>
        <w:spacing w:line="360" w:lineRule="auto"/>
        <w:rPr>
          <w:rFonts w:ascii="Songti SC Regular" w:hAnsi="Songti SC Regular"/>
          <w:sz w:val="26"/>
          <w:szCs w:val="26"/>
        </w:rPr>
      </w:pPr>
      <w:r>
        <w:rPr>
          <w:rFonts w:ascii="Songti SC Regular" w:hAnsi="Songti SC Regular"/>
          <w:sz w:val="26"/>
          <w:szCs w:val="26"/>
        </w:rPr>
        <w:t xml:space="preserve"> </w:t>
      </w:r>
    </w:p>
    <w:p w14:paraId="2EA62AE1">
      <w:pPr>
        <w:spacing w:line="360" w:lineRule="auto"/>
        <w:jc w:val="center"/>
        <w:rPr>
          <w:rFonts w:ascii="Songti SC Regular" w:hAnsi="Songti SC Regular"/>
          <w:sz w:val="26"/>
          <w:szCs w:val="26"/>
        </w:rPr>
      </w:pPr>
      <w:r>
        <w:rPr>
          <w:rFonts w:ascii="Songti SC Regular" w:hAnsi="Songti SC Regular"/>
          <w:sz w:val="26"/>
          <w:szCs w:val="26"/>
        </w:rPr>
        <w:t>THE END.</w:t>
      </w:r>
    </w:p>
    <w:p w14:paraId="301879B5">
      <w:pPr>
        <w:rPr>
          <w:rFonts w:ascii="宋体" w:hAnsi="宋体" w:eastAsia="宋体"/>
          <w:sz w:val="26"/>
          <w:szCs w:val="26"/>
        </w:rPr>
      </w:pPr>
    </w:p>
    <w:p w14:paraId="23F08D01">
      <w:pPr>
        <w:widowControl/>
        <w:rPr>
          <w:rFonts w:ascii="宋体" w:hAnsi="宋体" w:eastAsia="宋体"/>
          <w:sz w:val="26"/>
          <w:szCs w:val="26"/>
        </w:rPr>
      </w:pPr>
      <w:r>
        <w:rPr>
          <w:rFonts w:ascii="宋体" w:hAnsi="宋体" w:eastAsia="宋体"/>
          <w:sz w:val="26"/>
          <w:szCs w:val="26"/>
        </w:rPr>
        <w:br w:type="page"/>
      </w:r>
    </w:p>
    <w:p w14:paraId="56C286B0">
      <w:pPr>
        <w:spacing w:after="0" w:line="360" w:lineRule="auto"/>
        <w:rPr>
          <w:rFonts w:ascii="宋体" w:hAnsi="宋体" w:eastAsia="宋体"/>
          <w:kern w:val="0"/>
          <w:sz w:val="26"/>
          <w:szCs w:val="26"/>
        </w:rPr>
      </w:pPr>
    </w:p>
    <w:p w14:paraId="7FB5F64F">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02B735E1">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499AB1E9">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4EA801D3">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1E5AE5C1">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202CD862">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7375F513">
      <w:pPr>
        <w:spacing w:after="0" w:line="360" w:lineRule="auto"/>
        <w:jc w:val="center"/>
        <w:rPr>
          <w:rFonts w:hint="eastAsia" w:ascii="宋体" w:hAnsi="宋体" w:eastAsia="宋体"/>
          <w:kern w:val="0"/>
          <w:sz w:val="52"/>
          <w:szCs w:val="52"/>
        </w:rPr>
      </w:pPr>
      <w:r>
        <w:rPr>
          <w:rFonts w:hint="eastAsia" w:ascii="宋体" w:hAnsi="宋体" w:eastAsia="宋体"/>
          <w:kern w:val="0"/>
          <w:sz w:val="52"/>
          <w:szCs w:val="52"/>
        </w:rPr>
        <w:t>《花开无声》</w:t>
      </w:r>
    </w:p>
    <w:p w14:paraId="0F47D311">
      <w:pPr>
        <w:spacing w:after="0" w:line="360" w:lineRule="auto"/>
        <w:jc w:val="center"/>
        <w:rPr>
          <w:rFonts w:hint="eastAsia" w:ascii="宋体" w:hAnsi="宋体" w:eastAsia="宋体"/>
          <w:kern w:val="0"/>
          <w:sz w:val="52"/>
          <w:szCs w:val="52"/>
        </w:rPr>
      </w:pPr>
      <w:r>
        <w:rPr>
          <w:rFonts w:hint="eastAsia" w:ascii="宋体" w:hAnsi="宋体" w:eastAsia="宋体"/>
          <w:kern w:val="0"/>
          <w:sz w:val="52"/>
          <w:szCs w:val="52"/>
        </w:rPr>
        <w:t>EP02剧本</w:t>
      </w:r>
    </w:p>
    <w:p w14:paraId="5178DBB6">
      <w:pPr>
        <w:spacing w:after="0" w:line="360" w:lineRule="auto"/>
        <w:jc w:val="center"/>
        <w:rPr>
          <w:rFonts w:hint="eastAsia" w:ascii="宋体" w:hAnsi="宋体" w:eastAsia="宋体"/>
          <w:kern w:val="0"/>
          <w:sz w:val="48"/>
          <w:szCs w:val="48"/>
        </w:rPr>
      </w:pPr>
      <w:r>
        <w:rPr>
          <w:rFonts w:hint="eastAsia" w:ascii="宋体" w:hAnsi="宋体" w:eastAsia="宋体"/>
          <w:kern w:val="0"/>
          <w:sz w:val="48"/>
          <w:szCs w:val="48"/>
        </w:rPr>
        <w:t>——回声</w:t>
      </w:r>
    </w:p>
    <w:p w14:paraId="2491B939">
      <w:pPr>
        <w:spacing w:after="0" w:line="360" w:lineRule="auto"/>
        <w:jc w:val="center"/>
        <w:rPr>
          <w:rFonts w:hint="eastAsia" w:ascii="华文宋体" w:hAnsi="华文宋体" w:eastAsia="Arial Unicode MS"/>
          <w:szCs w:val="22"/>
        </w:rPr>
      </w:pPr>
      <w:r>
        <w:rPr>
          <w:rFonts w:hint="eastAsia" w:ascii="宋体" w:hAnsi="宋体" w:eastAsia="宋体"/>
          <w:kern w:val="0"/>
          <w:sz w:val="48"/>
          <w:szCs w:val="48"/>
        </w:rPr>
        <w:t>（马总终稿）</w:t>
      </w:r>
    </w:p>
    <w:p w14:paraId="057B8CF6">
      <w:pPr>
        <w:widowControl/>
        <w:spacing w:after="0" w:line="360" w:lineRule="auto"/>
        <w:rPr>
          <w:rFonts w:ascii="宋体" w:hAnsi="宋体" w:eastAsia="宋体"/>
          <w:kern w:val="0"/>
          <w:sz w:val="26"/>
          <w:szCs w:val="26"/>
        </w:rPr>
        <w:sectPr>
          <w:pgSz w:w="12240" w:h="15840"/>
          <w:pgMar w:top="1440" w:right="1800" w:bottom="1440" w:left="1800" w:header="720" w:footer="720" w:gutter="0"/>
          <w:cols w:space="720" w:num="1"/>
        </w:sectPr>
      </w:pPr>
    </w:p>
    <w:p w14:paraId="6FDB7741">
      <w:pPr>
        <w:widowControl/>
        <w:spacing w:after="0" w:line="360" w:lineRule="auto"/>
        <w:rPr>
          <w:rFonts w:ascii="宋体" w:hAnsi="宋体" w:eastAsia="宋体"/>
          <w:kern w:val="0"/>
          <w:sz w:val="26"/>
          <w:szCs w:val="26"/>
        </w:rPr>
        <w:sectPr>
          <w:pgSz w:w="12240" w:h="15840"/>
          <w:pgMar w:top="1440" w:right="1800" w:bottom="1440" w:left="1800" w:header="720" w:footer="720" w:gutter="0"/>
          <w:cols w:space="720" w:num="1"/>
        </w:sectPr>
      </w:pPr>
    </w:p>
    <w:p w14:paraId="517AFA2A">
      <w:pPr>
        <w:pStyle w:val="34"/>
        <w:widowControl/>
        <w:spacing w:after="100" w:line="360" w:lineRule="auto"/>
        <w:outlineLvl w:val="2"/>
        <w:rPr>
          <w:rFonts w:hint="eastAsia" w:ascii="宋体" w:hAnsi="宋体" w:eastAsia="宋体"/>
          <w:sz w:val="26"/>
          <w:szCs w:val="26"/>
        </w:rPr>
      </w:pPr>
      <w:r>
        <w:rPr>
          <w:rFonts w:hint="eastAsia" w:ascii="宋体" w:hAnsi="宋体" w:eastAsia="宋体"/>
          <w:kern w:val="0"/>
          <w:sz w:val="26"/>
          <w:szCs w:val="26"/>
        </w:rPr>
        <w:t>1. 公司会议室，日，内（2010年）</w:t>
      </w:r>
    </w:p>
    <w:p w14:paraId="75DBF957">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△会议室中长桌前有一扇视野开阔的落地窗，窗外阴沉，在长桌尽头有着“紧急会议”字样投屏。</w:t>
      </w:r>
    </w:p>
    <w:p w14:paraId="12F987E1">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△长桌两侧是董事，理事长，监事，律师，财务总监等人，长桌的尽头董事长的位置现在空着。</w:t>
      </w:r>
    </w:p>
    <w:p w14:paraId="09DE6D3A">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△西装革履的金承建坐在董事长旁边的位置，认真专注地摆弄着自己的袖口。</w:t>
      </w:r>
    </w:p>
    <w:p w14:paraId="3510FD2C">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△所有董事相互交换眼神，开始窃窃私语。其中一位董事A忍不住问道。</w:t>
      </w:r>
    </w:p>
    <w:p w14:paraId="67CD562D">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董事A：今天这个是什么会议，董事长还没回来呢！</w:t>
      </w:r>
    </w:p>
    <w:p w14:paraId="4B6FEA58">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△此话一出，会场再次骚动。</w:t>
      </w:r>
    </w:p>
    <w:p w14:paraId="1F7DFE53">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△此时金承建站了起来，慢悠悠地走到董事长椅子前，整理了一下西装领子，扭了扭脖子，清了一下嗓子，将手掌放在桌面上，身体前倾，扫视所有人。</w:t>
      </w:r>
    </w:p>
    <w:p w14:paraId="3F926D26">
      <w:pPr>
        <w:widowControl/>
        <w:spacing w:line="360" w:lineRule="auto"/>
        <w:rPr>
          <w:rFonts w:hint="eastAsia" w:ascii="宋体" w:hAnsi="宋体" w:eastAsia="宋体"/>
          <w:sz w:val="26"/>
          <w:szCs w:val="26"/>
        </w:rPr>
      </w:pPr>
      <w:r>
        <w:rPr>
          <w:rFonts w:hint="eastAsia" w:ascii="宋体" w:hAnsi="宋体" w:eastAsia="宋体"/>
          <w:sz w:val="26"/>
          <w:szCs w:val="26"/>
        </w:rPr>
        <w:t>金承建温和做作地假装惋惜：</w:t>
      </w:r>
      <w:r>
        <w:rPr>
          <w:rFonts w:hint="eastAsia" w:ascii="宋体" w:hAnsi="宋体" w:eastAsia="宋体" w:cs="Times New Roman"/>
          <w:sz w:val="26"/>
          <w:szCs w:val="26"/>
        </w:rPr>
        <w:t>各位今天这场会议本来不该由我来主持，但情况大家都清楚，闵会长犯罪了。</w:t>
      </w:r>
    </w:p>
    <w:p w14:paraId="6F723114">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△全场忽然安静。</w:t>
      </w:r>
    </w:p>
    <w:p w14:paraId="0AD1CA26">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金承建做作地拍一下手摇了摇头叹息道：会长进去，我这心里揪得慌啊！但现在不是我们为会长难过的时候，而是要考虑公司的整体发展，探讨后面工作的具体安排。</w:t>
      </w:r>
    </w:p>
    <w:p w14:paraId="2D44CD47">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△听到这番话，有的人低头，有的人摇头，有的人点头，有的人在交头接耳。</w:t>
      </w:r>
    </w:p>
    <w:p w14:paraId="4383DC7B">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董事A扯着嗓子：她现在只是在被调查又没有定罪，你凭什么说她犯罪了？</w:t>
      </w:r>
    </w:p>
    <w:p w14:paraId="34AE43A9">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△所有人又开始窃窃私语，混成一片。</w:t>
      </w:r>
    </w:p>
    <w:p w14:paraId="1C66703B">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△金承建对控制台的员工点了一下头，投影布上出现了密密麻麻的财务帐本。</w:t>
      </w:r>
    </w:p>
    <w:p w14:paraId="20EC4600">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金承建：我也不想下定论，但是请大家自己看看，账本上这些资金都被她转移到了海外。董事长糊涂啊！</w:t>
      </w:r>
    </w:p>
    <w:p w14:paraId="23463B2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△金承建叹了一口气，会场所有人鸦雀无声，金承建再次扫视所有人。</w:t>
      </w:r>
    </w:p>
    <w:p w14:paraId="58590AA2">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白纸黑字，大家都看到了！我没想到公司会走到这一步，让我内心真的恐慌。安旭集团是会长一手打下的江山，我受她提携多年，会长又待我恩重如山，我不能看着公司垮掉，更不能眼看公司群龙无首。闵会长在看守所深知自己犯下无法弥补的错误，导致公司陷入了困境，所以她委托律师将自己所有的股份和管理权转交给我，为了稳住大局，我斗胆应下，不得不担负起这重任！</w:t>
      </w:r>
    </w:p>
    <w:p w14:paraId="6AF9C828">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△金承建说到这里，朝旁边董事长座椅看一眼，顺势坐下，摆出一副高高在上的姿态。</w:t>
      </w:r>
    </w:p>
    <w:p w14:paraId="0B80A889">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金承建：所以从今天开始，我就是安旭最大的股东，希望大家齐心协力，一起再创辉煌！</w:t>
      </w:r>
    </w:p>
    <w:p w14:paraId="61CE48F0">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△两侧股东不说话，只有律师A，财务B默默轻拍鼓掌附和。</w:t>
      </w:r>
    </w:p>
    <w:p w14:paraId="41D10FBB">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△董事B拍桌站起，指着金承建大吼。</w:t>
      </w:r>
    </w:p>
    <w:p w14:paraId="0C554C08">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董事B：金承建你这个狼心狗肺的玩意儿，别以为我不知道你葫芦里卖的什么药！闵会长是什么样的人，我们都清楚，除了你以外，在座的都跟了她十多年，我严重怀疑这里有人陷害闵会长，大家说是不是！？</w:t>
      </w:r>
    </w:p>
    <w:p w14:paraId="3F52933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△会议室突然沸腾起来，有的人坐着喊支持，有的人站起来质问，乱成一团。</w:t>
      </w:r>
    </w:p>
    <w:p w14:paraId="5DE77E2C">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△金承建深吸一口气，脸胀红，额头上青筋暴起，他往下扯了扯自己的领带，双手用力猛拍了一下桌子。</w:t>
      </w:r>
    </w:p>
    <w:p w14:paraId="14E05739">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△金承建咬牙微抖，突然爆发。</w:t>
      </w:r>
    </w:p>
    <w:p w14:paraId="7D7ED522">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金承建：我告诉你董事B，你别敬酒不吃吃罚酒，她已签署了所有的转股协议，这还不算认罪了吗？事已至此，你还为她说话，是不是你也参与了转移资金的事，难道会长分你钱了？</w:t>
      </w:r>
    </w:p>
    <w:p w14:paraId="05C378BC">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董事B反击：金承建，你别在这信口雌黄，钱去哪了你比谁都清楚！</w:t>
      </w:r>
    </w:p>
    <w:p w14:paraId="36FB6FA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金承建平静地回复董事B：你记住，是我动用我所有的资源和筹借了大笔资金放进了安旭，现在能救公司的只有我！</w:t>
      </w:r>
    </w:p>
    <w:p w14:paraId="66F84691">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△金承建单手解袖口，大吼。</w:t>
      </w:r>
    </w:p>
    <w:p w14:paraId="5DB81924">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金承建：你们这群饭桶，除了跟着闵恩君屁股后面转，还会什么！</w:t>
      </w:r>
    </w:p>
    <w:p w14:paraId="7AA96C91">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△金承建坐在了董事长位置，一只手摸脖子，一只手摸了摸椅子扶手，看向前方。</w:t>
      </w:r>
    </w:p>
    <w:p w14:paraId="50B6E57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△金承建缓了缓情绪，平静地坐在董事长椅子上，下巴微抬，用手拍打着董事长椅子扶手，又整理了下西装，抬眼扫过全场。</w:t>
      </w:r>
    </w:p>
    <w:p w14:paraId="138F057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金承建（冷笑，压声）：都看清楚了，今天这局面，是谁在替你们扛事，是谁把公司置身于水深火热中。</w:t>
      </w:r>
    </w:p>
    <w:p w14:paraId="70D269C5">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△金承建猛地一拍桌，声音拔高。</w:t>
      </w:r>
    </w:p>
    <w:p w14:paraId="533090D8">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金承建：她坐在这儿的时候，你们一个个连个“不”字都不敢讲！现在真相摆在眼前，你们还要装糊涂，当帮凶？！</w:t>
      </w:r>
    </w:p>
    <w:p w14:paraId="09318610">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△金承建骄傲地指着自己的胸口。</w:t>
      </w:r>
    </w:p>
    <w:p w14:paraId="4BF0D440">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金承建：我金承建，为了你们的利益敢和她硬碰，可她呢？把你们当摆设，当众踩我，辱我，把公司当成她的私囊！</w:t>
      </w:r>
    </w:p>
    <w:p w14:paraId="710B7D2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△金承建用手敲了敲桌面，眼睛扫向众人，语气阴狠。</w:t>
      </w:r>
    </w:p>
    <w:p w14:paraId="60CE370F">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金承建：公司被她掏空成这样，你们还在替她说话，不是同伙，是什么？</w:t>
      </w:r>
    </w:p>
    <w:p w14:paraId="6223231F">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△董事B拍桌起身，怒喝道。</w:t>
      </w:r>
    </w:p>
    <w:p w14:paraId="790752F2">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董事B：金承建！你少在这血口喷人、颠倒黑白！</w:t>
      </w:r>
    </w:p>
    <w:p w14:paraId="29060354">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△金承建眼露凶光，一字一顿。</w:t>
      </w:r>
    </w:p>
    <w:p w14:paraId="66BA7944">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金承建：不想干，大门就在那边，现在就滚！别在这挡着大家的活路！</w:t>
      </w:r>
    </w:p>
    <w:p w14:paraId="1ACB180C">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△在场的所有人寂静了几秒。</w:t>
      </w:r>
    </w:p>
    <w:p w14:paraId="7C663EE0">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△金承建脸色稍缓，慢条斯理地理平西装领口、袖口，嘴角勾起得意弧度。</w:t>
      </w:r>
    </w:p>
    <w:p w14:paraId="79871241">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△突然有人猛地站起，声音洪亮，带头表态。</w:t>
      </w:r>
    </w:p>
    <w:p w14:paraId="4DD4439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那人：我支持金经理！公司不能再乱下去了，只有金经理能稳住大局！</w:t>
      </w:r>
    </w:p>
    <w:p w14:paraId="6332F5EA">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△另一人也慌忙跟上，语气僵硬却响亮。</w:t>
      </w:r>
    </w:p>
    <w:p w14:paraId="3510F2F7">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另一人：我……我也支持金会长！恳请金会长主持公道，带我们走出困境！</w:t>
      </w:r>
    </w:p>
    <w:p w14:paraId="6645C937">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众人被迫附和：支持金会长！请金会长带领公司，重整旗鼓，再创辉煌！</w:t>
      </w:r>
    </w:p>
    <w:p w14:paraId="1E453ADE">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△金承建缓缓点头，笑容舒展，目光扫过鼓掌众人。</w:t>
      </w:r>
    </w:p>
    <w:p w14:paraId="60F02219">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金承建：好，很好，既然大家信得过我金承建，从今天起，该清的人清，该查的账查，谁也别想再动公司一分一毫！</w:t>
      </w:r>
    </w:p>
    <w:p w14:paraId="775915E9">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△掌声从零星到密集，轰然响起。</w:t>
      </w:r>
    </w:p>
    <w:p w14:paraId="2FAA7D03">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△金承建负手而立，露出满意的笑容。</w:t>
      </w:r>
    </w:p>
    <w:p w14:paraId="3A8AAF30">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第二集《回声》</w:t>
      </w:r>
    </w:p>
    <w:p w14:paraId="756F88C5">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2.106监室门外走廊，夜，内</w:t>
      </w:r>
    </w:p>
    <w:p w14:paraId="52DEE095">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其他管教开始一一搜身106全员，闵恩君用余光看到会搜鞋。此时管教A走近闵恩君，刚摸到闵恩君的胳膊，闵恩君毫不犹豫猛地暴力推倒管教A，并快速抽出鞋缝间的纸球放进嘴里，整个看守所顿时乱成一片。两侧监室的羁押人员呐喊沸腾起来。</w:t>
      </w:r>
    </w:p>
    <w:p w14:paraId="4B5A8713">
      <w:pPr>
        <w:pStyle w:val="35"/>
        <w:suppressAutoHyphens/>
        <w:spacing w:before="0" w:after="426" w:line="360" w:lineRule="auto"/>
        <w:rPr>
          <w:rFonts w:hint="eastAsia" w:ascii="宋体" w:hAnsi="宋体" w:eastAsia="宋体"/>
          <w:sz w:val="26"/>
          <w:szCs w:val="26"/>
        </w:rPr>
      </w:pPr>
      <w:r>
        <w:rPr>
          <w:rFonts w:hint="eastAsia" w:ascii="宋体" w:hAnsi="宋体" w:eastAsia="宋体"/>
          <w:sz w:val="26"/>
          <w:szCs w:val="26"/>
        </w:rPr>
        <w:t>△其他管教快速将闵恩君摁倒在地，控制住她的行为。其中一名管教将膝盖压在闵恩君的背和脖子间。闵恩君被压的满脸通红。</w:t>
      </w:r>
    </w:p>
    <w:p w14:paraId="6AFCC0A9">
      <w:pPr>
        <w:spacing w:after="0" w:line="360" w:lineRule="auto"/>
        <w:rPr>
          <w:rFonts w:hint="eastAsia" w:ascii="宋体" w:hAnsi="宋体" w:eastAsia="宋体"/>
          <w:kern w:val="0"/>
          <w:sz w:val="26"/>
          <w:szCs w:val="26"/>
        </w:rPr>
      </w:pPr>
      <w:r>
        <w:rPr>
          <w:rFonts w:hint="eastAsia" w:ascii="宋体" w:hAnsi="宋体" w:eastAsia="宋体"/>
          <w:kern w:val="0"/>
          <w:sz w:val="26"/>
          <w:szCs w:val="26"/>
        </w:rPr>
        <w:t>△闵恩君趴在地上完全不能动弹，但仍使劲滚动喉咙努力咽下纸球，管教A一只手揪着闵恩君的头发，另一只手用力夹住闵恩君的两腮，试图掰开她的嘴。</w:t>
      </w:r>
    </w:p>
    <w:p w14:paraId="7D780EA6">
      <w:pPr>
        <w:spacing w:after="0" w:line="360" w:lineRule="auto"/>
        <w:rPr>
          <w:rFonts w:hint="eastAsia" w:ascii="宋体" w:hAnsi="宋体" w:eastAsia="宋体"/>
          <w:kern w:val="0"/>
          <w:sz w:val="26"/>
          <w:szCs w:val="26"/>
        </w:rPr>
      </w:pPr>
      <w:r>
        <w:rPr>
          <w:rFonts w:hint="eastAsia" w:ascii="宋体" w:hAnsi="宋体" w:eastAsia="宋体"/>
          <w:kern w:val="0"/>
          <w:sz w:val="26"/>
          <w:szCs w:val="26"/>
        </w:rPr>
        <w:t>△两侧羁押人员呐喊“吞下去！吞下去！”</w:t>
      </w:r>
    </w:p>
    <w:p w14:paraId="01D6EEDE">
      <w:pPr>
        <w:spacing w:after="0" w:line="360" w:lineRule="auto"/>
        <w:rPr>
          <w:rFonts w:hint="eastAsia" w:ascii="宋体" w:hAnsi="宋体" w:eastAsia="宋体"/>
          <w:kern w:val="0"/>
          <w:sz w:val="26"/>
          <w:szCs w:val="26"/>
        </w:rPr>
      </w:pPr>
      <w:r>
        <w:rPr>
          <w:rFonts w:hint="eastAsia" w:ascii="宋体" w:hAnsi="宋体" w:eastAsia="宋体"/>
          <w:kern w:val="0"/>
          <w:sz w:val="26"/>
          <w:szCs w:val="26"/>
        </w:rPr>
        <w:t>△闵恩君在不断努力下把纸吞了下去，突然放松了嘴，挑衅般哈哈大笑起来。</w:t>
      </w:r>
    </w:p>
    <w:p w14:paraId="2D96782B">
      <w:pPr>
        <w:spacing w:after="0" w:line="360" w:lineRule="auto"/>
        <w:rPr>
          <w:rFonts w:hint="eastAsia" w:ascii="宋体" w:hAnsi="宋体" w:eastAsia="宋体"/>
          <w:kern w:val="0"/>
          <w:sz w:val="26"/>
          <w:szCs w:val="26"/>
        </w:rPr>
      </w:pPr>
      <w:r>
        <w:rPr>
          <w:rFonts w:hint="eastAsia" w:ascii="宋体" w:hAnsi="宋体" w:eastAsia="宋体"/>
          <w:kern w:val="0"/>
          <w:sz w:val="26"/>
          <w:szCs w:val="26"/>
        </w:rPr>
        <w:t>△</w:t>
      </w:r>
      <w:r>
        <w:rPr>
          <w:rFonts w:hint="eastAsia" w:ascii="宋体" w:hAnsi="宋体" w:eastAsia="宋体"/>
          <w:sz w:val="26"/>
          <w:szCs w:val="26"/>
        </w:rPr>
        <w:t>两侧监室的羁押人员全体呐喊起哄庆祝，气氛达到了高潮。</w:t>
      </w:r>
    </w:p>
    <w:p w14:paraId="008CC1F9">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△管教A顿时慌张，甩开闵恩君的脸，站起来抡起警棍打向面前的铁栏杆。</w:t>
      </w:r>
    </w:p>
    <w:p w14:paraId="32FA285A">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△管教A双眼爆红，口水外喷，对着不同的监室怒吼。</w:t>
      </w:r>
    </w:p>
    <w:p w14:paraId="41EAD5B2">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管教A：闭嘴，都给我闭嘴！谁再喊一个试试，闭嘴！</w:t>
      </w:r>
    </w:p>
    <w:p w14:paraId="6914DA33">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6003D887">
      <w:pPr>
        <w:spacing w:after="0" w:line="360" w:lineRule="auto"/>
        <w:rPr>
          <w:rFonts w:hint="eastAsia" w:ascii="宋体" w:hAnsi="宋体" w:eastAsia="宋体"/>
          <w:kern w:val="0"/>
          <w:sz w:val="26"/>
          <w:szCs w:val="26"/>
        </w:rPr>
      </w:pPr>
      <w:r>
        <w:rPr>
          <w:rFonts w:hint="eastAsia" w:ascii="宋体" w:hAnsi="宋体" w:eastAsia="宋体"/>
          <w:kern w:val="0"/>
          <w:sz w:val="26"/>
          <w:szCs w:val="26"/>
        </w:rPr>
        <w:t>△所有管教一一警告其他监室，看守所监室逐渐安静下来。</w:t>
      </w:r>
    </w:p>
    <w:p w14:paraId="0E969281">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△管教A瞪了瞪所有人。</w:t>
      </w:r>
    </w:p>
    <w:p w14:paraId="417F2213">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管教A气急败坏：带走！关禁闭！</w:t>
      </w:r>
    </w:p>
    <w:p w14:paraId="454B0A1E">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△管教把闵恩君的手铐在背后，闵恩君持续笑着，经过韩绍闻处停顿了一下脚步，笑看了一眼韩绍闻。</w:t>
      </w:r>
    </w:p>
    <w:p w14:paraId="6AD00B38">
      <w:pPr>
        <w:spacing w:after="0" w:line="360" w:lineRule="auto"/>
        <w:rPr>
          <w:rFonts w:hint="eastAsia" w:ascii="宋体" w:hAnsi="宋体" w:eastAsia="宋体"/>
          <w:kern w:val="0"/>
          <w:sz w:val="26"/>
          <w:szCs w:val="26"/>
        </w:rPr>
      </w:pPr>
      <w:r>
        <w:rPr>
          <w:rFonts w:hint="eastAsia" w:ascii="宋体" w:hAnsi="宋体" w:eastAsia="宋体"/>
          <w:kern w:val="0"/>
          <w:sz w:val="26"/>
          <w:szCs w:val="26"/>
        </w:rPr>
        <w:t>△韩绍闻皱紧眉头，提着一口气，紧张地盯住闵恩君，微微摇了两下头，示意闵恩君不要在闹下去。</w:t>
      </w:r>
    </w:p>
    <w:p w14:paraId="4A4B59E1">
      <w:pPr>
        <w:widowControl/>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47C3F437">
      <w:pPr>
        <w:spacing w:after="0" w:line="360" w:lineRule="auto"/>
        <w:rPr>
          <w:rFonts w:hint="eastAsia" w:ascii="宋体" w:hAnsi="宋体" w:eastAsia="宋体"/>
          <w:kern w:val="0"/>
          <w:sz w:val="26"/>
          <w:szCs w:val="26"/>
        </w:rPr>
      </w:pPr>
      <w:r>
        <w:rPr>
          <w:rFonts w:hint="eastAsia" w:ascii="宋体" w:hAnsi="宋体" w:eastAsia="宋体"/>
          <w:sz w:val="26"/>
          <w:szCs w:val="26"/>
        </w:rPr>
        <w:t>3.禁闭室</w:t>
      </w:r>
      <w:r>
        <w:rPr>
          <w:rFonts w:hint="eastAsia" w:ascii="宋体" w:hAnsi="宋体" w:eastAsia="宋体"/>
          <w:kern w:val="0"/>
          <w:sz w:val="26"/>
          <w:szCs w:val="26"/>
        </w:rPr>
        <w:t>，夜，内</w:t>
      </w:r>
    </w:p>
    <w:p w14:paraId="437CB5E6">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cs="华文宋体"/>
          <w:kern w:val="0"/>
          <w:sz w:val="26"/>
          <w:szCs w:val="26"/>
        </w:rPr>
        <w:t>△其他管教打开一间窄小黑暗的房门，管教A用力将闵恩君推入小黑屋。</w:t>
      </w:r>
    </w:p>
    <w:p w14:paraId="225B232E">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cs="华文宋体"/>
          <w:kern w:val="0"/>
          <w:sz w:val="26"/>
          <w:szCs w:val="26"/>
        </w:rPr>
        <w:t>△闵恩君扑倒在黑屋地面上，转身刚想站起来，管教A一脚踢在闵恩君身上，闵恩君再次倒下。</w:t>
      </w:r>
    </w:p>
    <w:p w14:paraId="1D616166">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kern w:val="0"/>
          <w:sz w:val="26"/>
          <w:szCs w:val="26"/>
        </w:rPr>
        <w:t>△管教A迅速扑向闵恩君</w:t>
      </w:r>
      <w:r>
        <w:rPr>
          <w:rFonts w:hint="eastAsia" w:ascii="宋体" w:hAnsi="宋体" w:eastAsia="宋体" w:cs="华文宋体"/>
          <w:kern w:val="0"/>
          <w:sz w:val="26"/>
          <w:szCs w:val="26"/>
        </w:rPr>
        <w:t>，骑在她的身上，一只手拉着闵恩君的领口，一手打向闵恩君的脸颊。</w:t>
      </w:r>
    </w:p>
    <w:p w14:paraId="3BE236AF">
      <w:pPr>
        <w:widowControl/>
        <w:spacing w:line="360" w:lineRule="auto"/>
        <w:rPr>
          <w:rFonts w:hint="eastAsia" w:ascii="宋体" w:hAnsi="宋体" w:eastAsia="宋体" w:cs="Arial Unicode MS"/>
          <w:sz w:val="26"/>
          <w:szCs w:val="26"/>
        </w:rPr>
      </w:pPr>
      <w:r>
        <w:rPr>
          <w:rFonts w:hint="eastAsia" w:ascii="宋体" w:hAnsi="宋体" w:eastAsia="宋体"/>
          <w:kern w:val="0"/>
          <w:sz w:val="26"/>
          <w:szCs w:val="26"/>
        </w:rPr>
        <w:t>管教A（咬牙低吼）：0719！</w:t>
      </w:r>
      <w:r>
        <w:rPr>
          <w:rFonts w:hint="eastAsia" w:ascii="宋体" w:hAnsi="宋体" w:eastAsia="宋体" w:cs="华文宋体"/>
          <w:sz w:val="26"/>
          <w:szCs w:val="26"/>
        </w:rPr>
        <w:t>我看你还是没有认清你自己的身份！</w:t>
      </w:r>
      <w:r>
        <w:rPr>
          <w:rFonts w:hint="eastAsia" w:ascii="宋体" w:hAnsi="宋体" w:eastAsia="宋体"/>
          <w:sz w:val="26"/>
          <w:szCs w:val="26"/>
        </w:rPr>
        <w:t xml:space="preserve"> </w:t>
      </w:r>
    </w:p>
    <w:p w14:paraId="7058ACFD">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△管教A松开手，闵恩君跌坐回地上，她撑着地面直起上半身，手背擦过流血的嘴角。闵恩君的脸几乎贴到管教A面前，突然低低地笑了起来，笑声里带有股冷硬的倔劲。</w:t>
      </w:r>
    </w:p>
    <w:p w14:paraId="14F168D0">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△管教A被这笑声刺得一怔，眼底闪过一丝慌张，下意识松开攥着衣领的手，将她推出去半米远。</w:t>
      </w:r>
    </w:p>
    <w:p w14:paraId="0C4EB3A1">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△管教A略带慌张，面部微颤。</w:t>
      </w:r>
    </w:p>
    <w:p w14:paraId="424DE694">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管教A：你还敢笑？！</w:t>
      </w:r>
    </w:p>
    <w:p w14:paraId="4193935B">
      <w:pPr>
        <w:spacing w:after="0" w:line="360" w:lineRule="auto"/>
        <w:rPr>
          <w:rFonts w:hint="eastAsia" w:ascii="宋体" w:hAnsi="宋体" w:eastAsia="宋体"/>
          <w:kern w:val="0"/>
          <w:sz w:val="26"/>
          <w:szCs w:val="26"/>
        </w:rPr>
      </w:pPr>
      <w:r>
        <w:rPr>
          <w:rFonts w:hint="eastAsia" w:ascii="宋体" w:hAnsi="宋体" w:eastAsia="宋体"/>
          <w:kern w:val="0"/>
          <w:sz w:val="26"/>
          <w:szCs w:val="26"/>
        </w:rPr>
        <w:t>△闵恩君收了笑，嘴角的伤口扯着疼，她死死盯着管教A。</w:t>
      </w:r>
    </w:p>
    <w:p w14:paraId="5588F0DC">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△管教A彻底被激怒，猛地甩开闵恩君的领子，抬脚就要让她身上踹，手腕却突然被管教B从身后死死攥住。</w:t>
      </w:r>
    </w:p>
    <w:p w14:paraId="018D09DB">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△管教B压低声音，拽着管教A往后拉，直到两人退出门外。</w:t>
      </w:r>
    </w:p>
    <w:p w14:paraId="1ABFD98C">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管教B：行了行了！别过火，按规矩来！</w:t>
      </w:r>
    </w:p>
    <w:p w14:paraId="4D09922C">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△管教B说着，冲门口其他管教抬了抬下巴，语气不容置喙。</w:t>
      </w:r>
    </w:p>
    <w:p w14:paraId="03397DD0">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管教B：关门！</w:t>
      </w:r>
    </w:p>
    <w:p w14:paraId="4F9C4BEF">
      <w:pPr>
        <w:spacing w:after="0" w:line="360" w:lineRule="auto"/>
        <w:rPr>
          <w:rFonts w:hint="eastAsia" w:ascii="宋体" w:hAnsi="宋体" w:eastAsia="宋体"/>
          <w:kern w:val="0"/>
          <w:sz w:val="26"/>
          <w:szCs w:val="26"/>
        </w:rPr>
      </w:pPr>
      <w:r>
        <w:rPr>
          <w:rFonts w:hint="eastAsia" w:ascii="宋体" w:hAnsi="宋体" w:eastAsia="宋体"/>
          <w:kern w:val="0"/>
          <w:sz w:val="26"/>
          <w:szCs w:val="26"/>
        </w:rPr>
        <w:t>△“咣”的一声厚厚的铁门关上。禁闭室陷入黑暗。</w:t>
      </w:r>
    </w:p>
    <w:p w14:paraId="3A19F295">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107C180C">
      <w:pPr>
        <w:spacing w:after="0" w:line="360" w:lineRule="auto"/>
        <w:rPr>
          <w:rFonts w:hint="eastAsia" w:ascii="宋体" w:hAnsi="宋体" w:eastAsia="宋体"/>
          <w:kern w:val="0"/>
          <w:sz w:val="26"/>
          <w:szCs w:val="26"/>
        </w:rPr>
      </w:pPr>
      <w:r>
        <w:rPr>
          <w:rFonts w:hint="eastAsia" w:ascii="宋体" w:hAnsi="宋体" w:eastAsia="宋体"/>
          <w:kern w:val="0"/>
          <w:sz w:val="26"/>
          <w:szCs w:val="26"/>
        </w:rPr>
        <w:t>4.林观池老家，夜，外</w:t>
      </w:r>
    </w:p>
    <w:p w14:paraId="03B336A4">
      <w:pPr>
        <w:spacing w:after="0" w:line="360" w:lineRule="auto"/>
        <w:rPr>
          <w:rFonts w:hint="eastAsia" w:ascii="宋体" w:hAnsi="宋体" w:eastAsia="宋体"/>
          <w:kern w:val="0"/>
          <w:sz w:val="26"/>
          <w:szCs w:val="26"/>
        </w:rPr>
      </w:pPr>
      <w:r>
        <w:rPr>
          <w:rFonts w:hint="eastAsia" w:ascii="宋体" w:hAnsi="宋体" w:eastAsia="宋体"/>
          <w:kern w:val="0"/>
          <w:sz w:val="26"/>
          <w:szCs w:val="26"/>
        </w:rPr>
        <w:t>△夜色裹着乡村的静，老房子矮矮立在茂盛的植被之中，墙皮斑驳。平房前还有一个大池塘。林观池一身笔挺西装，手提行李包站在平房门前，凝望着木门愣神片刻，才抬脚慢慢朝老房走。</w:t>
      </w:r>
    </w:p>
    <w:p w14:paraId="0D43E07D">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0007C3A7">
      <w:pPr>
        <w:spacing w:after="0" w:line="360" w:lineRule="auto"/>
        <w:rPr>
          <w:rFonts w:hint="eastAsia" w:ascii="宋体" w:hAnsi="宋体" w:eastAsia="宋体"/>
          <w:kern w:val="0"/>
          <w:sz w:val="26"/>
          <w:szCs w:val="26"/>
        </w:rPr>
      </w:pPr>
      <w:r>
        <w:rPr>
          <w:rFonts w:hint="eastAsia" w:ascii="宋体" w:hAnsi="宋体" w:eastAsia="宋体"/>
          <w:kern w:val="0"/>
          <w:sz w:val="26"/>
          <w:szCs w:val="26"/>
        </w:rPr>
        <w:t>5.林观池老家，夜，内</w:t>
      </w:r>
    </w:p>
    <w:p w14:paraId="44E97F8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△林观池伸手轻推老旧木门，</w:t>
      </w:r>
      <w:r>
        <w:rPr>
          <w:rFonts w:hint="eastAsia" w:ascii="宋体" w:hAnsi="宋体" w:eastAsia="宋体"/>
          <w:sz w:val="26"/>
          <w:szCs w:val="26"/>
          <w:rtl/>
        </w:rPr>
        <w:t>“</w:t>
      </w:r>
      <w:r>
        <w:rPr>
          <w:rFonts w:hint="eastAsia" w:ascii="宋体" w:hAnsi="宋体" w:eastAsia="宋体"/>
          <w:sz w:val="26"/>
          <w:szCs w:val="26"/>
        </w:rPr>
        <w:t>吱呀”一声轻响，门被打开。屋内陈设依旧，桌椅、木柜、墙角的旧藤椅，所有物件上都蒙着一层厚厚的灰尘。</w:t>
      </w:r>
    </w:p>
    <w:p w14:paraId="4CCE888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△他抬手打开手机灯光，缓步走到墙角电闸前，指尖悬在闸刀上停顿一秒，才轻轻拉开。</w:t>
      </w:r>
      <w:r>
        <w:rPr>
          <w:rFonts w:hint="eastAsia" w:ascii="宋体" w:hAnsi="宋体" w:eastAsia="宋体"/>
          <w:sz w:val="26"/>
          <w:szCs w:val="26"/>
          <w:rtl/>
        </w:rPr>
        <w:t>“</w:t>
      </w:r>
      <w:r>
        <w:rPr>
          <w:rFonts w:hint="eastAsia" w:ascii="宋体" w:hAnsi="宋体" w:eastAsia="宋体"/>
          <w:sz w:val="26"/>
          <w:szCs w:val="26"/>
        </w:rPr>
        <w:t>啪”的一声，屋顶白炽灯忽明忽暗两下后亮起，灯光铺满房间，灰尘在光束里飘飞。</w:t>
      </w:r>
    </w:p>
    <w:p w14:paraId="2A57AD4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△林观池走到斑驳的墙面，目光扫过一排旧照片，最终定格在一张父子合照上——年少的自己靠在父亲肩头，两人都笑着。他抬手，指腹轻轻擦过照片表面的灰尘，露出一抹柔和的笑。</w:t>
      </w:r>
    </w:p>
    <w:p w14:paraId="009E822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拿着抹布简单擦拭桌椅、扫去地面灰尘，动作慢条斯理，没有刻意收拾，只清出一片干净的地方。最后他坐在扫干净的水泥地上，后背轻抵墙根，双腿伸直，仰头静静看着天花板，昏黄的灯光落在他平静的脸上。</w:t>
      </w:r>
    </w:p>
    <w:p w14:paraId="5BF3454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1EB61A27">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6.林观池老家门口水塘，午，外（1996年）</w:t>
      </w:r>
    </w:p>
    <w:p w14:paraId="4B16092F">
      <w:pPr>
        <w:spacing w:after="0" w:line="360" w:lineRule="auto"/>
        <w:rPr>
          <w:rFonts w:hint="eastAsia" w:ascii="宋体" w:hAnsi="宋体" w:eastAsia="宋体"/>
          <w:kern w:val="0"/>
          <w:sz w:val="26"/>
          <w:szCs w:val="26"/>
        </w:rPr>
      </w:pPr>
      <w:r>
        <w:rPr>
          <w:rFonts w:hint="eastAsia" w:ascii="宋体" w:hAnsi="宋体" w:eastAsia="宋体"/>
          <w:kern w:val="0"/>
          <w:sz w:val="26"/>
          <w:szCs w:val="26"/>
        </w:rPr>
        <w:t>△夏日正午的阳光晃眼，家门口水塘边的草丛泛着绿，林观池单肩挎着断了一根肩带的旧书包，书包晃悠悠蹭着后背，他蹲在塘边，手里捏着石子，自顾自打水漂。石子掠过水面，溅起三个浅浅的涟漪，很快消散。</w:t>
      </w:r>
    </w:p>
    <w:p w14:paraId="276B20B3">
      <w:pPr>
        <w:spacing w:after="0" w:line="360" w:lineRule="auto"/>
        <w:rPr>
          <w:rFonts w:hint="eastAsia" w:ascii="宋体" w:hAnsi="宋体" w:eastAsia="宋体"/>
          <w:kern w:val="0"/>
          <w:sz w:val="26"/>
          <w:szCs w:val="26"/>
        </w:rPr>
      </w:pPr>
      <w:r>
        <w:rPr>
          <w:rFonts w:hint="eastAsia" w:ascii="宋体" w:hAnsi="宋体" w:eastAsia="宋体"/>
          <w:kern w:val="0"/>
          <w:sz w:val="26"/>
          <w:szCs w:val="26"/>
        </w:rPr>
        <w:t>△突然，水面上“唰唰”掠过六七个水漂，连成一串弧线，林观池眼睛一亮，转头看向水塘另一侧。</w:t>
      </w:r>
    </w:p>
    <w:p w14:paraId="53D23796">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△林川大步走过来，抬手使劲揉搓他的头发，指腹带着粗糙的温度，笑容爽朗。眼角皱起皱纹。</w:t>
      </w:r>
    </w:p>
    <w:p w14:paraId="42AB570D">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林川：小子，你这技术离我差太远了，还得练啊！你看我给你买什么了？</w:t>
      </w:r>
    </w:p>
    <w:p w14:paraId="4237543B">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△林川手提起身后的新书包，藏青色的布料崭新，肩带缝得规整，还挂着个小小的奥特曼挂饰。</w:t>
      </w:r>
    </w:p>
    <w:p w14:paraId="5FA73259">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△林观池眼睛瞬间亮了，立刻站起身，双手接过书包紧紧抱在怀里，嘴角咧到耳根，笑得露出小虎牙。</w:t>
      </w:r>
    </w:p>
    <w:p w14:paraId="2C437526">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林观池（声音脆生生）：谢谢爸！你别欺负小孩，等我上了初中就能赶上你！</w:t>
      </w:r>
    </w:p>
    <w:p w14:paraId="32F1ED1A">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△林观池父亲挑眉，故意逗林观池。</w:t>
      </w:r>
    </w:p>
    <w:p w14:paraId="0621BE10">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林川：你可拉倒吧，我在你这么大的时候，就能打八个水漂！</w:t>
      </w:r>
    </w:p>
    <w:p w14:paraId="57852774">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△林观池撇嘴，不服气。</w:t>
      </w:r>
    </w:p>
    <w:p w14:paraId="2A477D76">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林观池：你真能吹，爷爷说你长大了都没赢过他！</w:t>
      </w:r>
    </w:p>
    <w:p w14:paraId="13A4D610">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△林川笑着上前，伸胳膊搂住林观池的脖子，把他夹在自己的胳肢窝下，轻轻晃了晃。</w:t>
      </w:r>
    </w:p>
    <w:p w14:paraId="35B4CE26">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林川（得意又傲娇）：你爷爷就会吹牛，我还说他从来就没赢过我呢！你俩都不行，这可是我的水塘，在这儿，还没有人赢过我！</w:t>
      </w:r>
    </w:p>
    <w:p w14:paraId="74555354">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△林观池使劲扭着身子，笑声清脆。</w:t>
      </w:r>
    </w:p>
    <w:p w14:paraId="086AC151">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林观池：哎呀你松开，烦死了。还你的水塘，以后这就是我的水塘了！</w:t>
      </w:r>
    </w:p>
    <w:p w14:paraId="02870763">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△林观池挣开林川的胳膊，抬脚轻轻踹了他一脚，抱着新书包转身就往家里跑，后背的旧书包还在晃。</w:t>
      </w:r>
    </w:p>
    <w:p w14:paraId="113314F8">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△林川捂着腿笑，迈开步子追上去，手抬起来作势要打，但眼神里全是宠溺。</w:t>
      </w:r>
    </w:p>
    <w:p w14:paraId="6FB823D1">
      <w:pPr>
        <w:widowControl/>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064302D7">
      <w:pPr>
        <w:spacing w:after="0" w:line="360" w:lineRule="auto"/>
        <w:rPr>
          <w:rFonts w:hint="eastAsia" w:ascii="宋体" w:hAnsi="宋体" w:eastAsia="宋体"/>
          <w:kern w:val="0"/>
          <w:sz w:val="26"/>
          <w:szCs w:val="26"/>
        </w:rPr>
      </w:pPr>
      <w:r>
        <w:rPr>
          <w:rFonts w:hint="eastAsia" w:ascii="宋体" w:hAnsi="宋体" w:eastAsia="宋体"/>
          <w:kern w:val="0"/>
          <w:sz w:val="26"/>
          <w:szCs w:val="26"/>
        </w:rPr>
        <w:t>7.林观池老家，夜，内（1996年）</w:t>
      </w:r>
    </w:p>
    <w:p w14:paraId="53D09399">
      <w:pPr>
        <w:spacing w:after="0" w:line="360" w:lineRule="auto"/>
        <w:rPr>
          <w:rFonts w:hint="eastAsia" w:ascii="宋体" w:hAnsi="宋体" w:eastAsia="宋体"/>
          <w:kern w:val="0"/>
          <w:sz w:val="26"/>
          <w:szCs w:val="26"/>
        </w:rPr>
      </w:pPr>
      <w:r>
        <w:rPr>
          <w:rFonts w:hint="eastAsia" w:ascii="宋体" w:hAnsi="宋体" w:eastAsia="宋体"/>
          <w:kern w:val="0"/>
          <w:sz w:val="26"/>
          <w:szCs w:val="26"/>
        </w:rPr>
        <w:t>△客厅的灯泡昏黄，饭桌摆着两菜一汤，热气袅袅。林观池和林川相对而坐，筷子敲着碗沿，吃得津津有味。</w:t>
      </w:r>
    </w:p>
    <w:p w14:paraId="03BB35D8">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△林川夹起一块肥瘦相间的肉，稳稳放进林观池的饭碗里，碗里的白米饭浸了点肉汤。林川笑着，往自己嘴里扒了口饭。</w:t>
      </w:r>
    </w:p>
    <w:p w14:paraId="400D4A1A">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林观池：小子，多吃点，赶紧长成我这样。</w:t>
      </w:r>
    </w:p>
    <w:p w14:paraId="58E0AED8">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△林观池嚼着肉，含糊不清地说道。</w:t>
      </w:r>
    </w:p>
    <w:p w14:paraId="3EA087C9">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林观池：我才不要像你呢，我觉得我能比你更高更帅！</w:t>
      </w:r>
    </w:p>
    <w:p w14:paraId="2F85F267">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△林川放下筷子，抬手刮了下他的鼻子。</w:t>
      </w:r>
    </w:p>
    <w:p w14:paraId="40B11EBA">
      <w:pPr>
        <w:spacing w:after="0" w:line="360" w:lineRule="auto"/>
        <w:rPr>
          <w:rFonts w:hint="eastAsia" w:ascii="宋体" w:hAnsi="宋体" w:eastAsia="宋体"/>
          <w:kern w:val="0"/>
          <w:sz w:val="26"/>
          <w:szCs w:val="26"/>
        </w:rPr>
      </w:pPr>
      <w:r>
        <w:rPr>
          <w:rFonts w:hint="eastAsia" w:ascii="宋体" w:hAnsi="宋体" w:eastAsia="宋体"/>
          <w:kern w:val="0"/>
          <w:sz w:val="26"/>
          <w:szCs w:val="26"/>
        </w:rPr>
        <w:t>林川：你帅那是因为你是我的儿子！但想比我帅？估计够呛！</w:t>
      </w:r>
    </w:p>
    <w:p w14:paraId="65F4A015">
      <w:pPr>
        <w:spacing w:after="0" w:line="360" w:lineRule="auto"/>
        <w:rPr>
          <w:rFonts w:hint="eastAsia" w:ascii="宋体" w:hAnsi="宋体" w:eastAsia="宋体"/>
          <w:kern w:val="0"/>
          <w:sz w:val="26"/>
          <w:szCs w:val="26"/>
        </w:rPr>
      </w:pPr>
      <w:r>
        <w:rPr>
          <w:rFonts w:hint="eastAsia" w:ascii="宋体" w:hAnsi="宋体" w:eastAsia="宋体"/>
          <w:kern w:val="0"/>
          <w:sz w:val="26"/>
          <w:szCs w:val="26"/>
        </w:rPr>
        <w:t>△父子俩相视一笑。</w:t>
      </w:r>
    </w:p>
    <w:p w14:paraId="74AE2FA6">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5966F454">
      <w:pPr>
        <w:widowControl/>
        <w:spacing w:after="0" w:line="360" w:lineRule="auto"/>
        <w:rPr>
          <w:rFonts w:hint="eastAsia" w:ascii="宋体" w:hAnsi="宋体" w:eastAsia="宋体"/>
          <w:kern w:val="0"/>
          <w:sz w:val="26"/>
          <w:szCs w:val="26"/>
        </w:rPr>
      </w:pPr>
      <w:r>
        <w:rPr>
          <w:rFonts w:hint="eastAsia" w:ascii="宋体" w:hAnsi="宋体" w:eastAsia="宋体"/>
          <w:kern w:val="0"/>
          <w:sz w:val="26"/>
          <w:szCs w:val="26"/>
        </w:rPr>
        <w:t>8.林观池小学，午，内</w:t>
      </w:r>
    </w:p>
    <w:p w14:paraId="5DB8327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△教室里静悄悄的，阳光透过窗户落在课桌上，林观池坐在座位上，腰背挺得笔直，父亲送的新书包端正地挂在椅子靠背内侧，奥特曼挂饰轻轻晃着。</w:t>
      </w:r>
    </w:p>
    <w:p w14:paraId="7E7544B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△讲台上的老师正讲着课，突然被门口的另一位老师叫了出去。两人站在走廊里低声说着什么，时不时朝教室里瞥一眼。</w:t>
      </w:r>
    </w:p>
    <w:p w14:paraId="73DAFF5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△林观池停下笔，抬头望向门口，眼神里带着一丝疑惑。</w:t>
      </w:r>
    </w:p>
    <w:p w14:paraId="3383AAF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△那位来叫人的老师转过头，目光落在林观池身上，眼神里裹着藏不住的悲伤，轻轻叹了口气。</w:t>
      </w:r>
    </w:p>
    <w:p w14:paraId="5D429C4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△讲课的老师走回教室，脚步放得很轻，走到林观池课桌旁，弯下腰。</w:t>
      </w:r>
    </w:p>
    <w:p w14:paraId="5F71FB6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老师（声音柔缓又沉重）：观池，收拾一下书桌，背着书包出来一下。</w:t>
      </w:r>
    </w:p>
    <w:p w14:paraId="32C66D52">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 xml:space="preserve"> </w:t>
      </w:r>
    </w:p>
    <w:p w14:paraId="015CA08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9. 林观池老家，夜，内</w:t>
      </w:r>
    </w:p>
    <w:p w14:paraId="59874EA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 台灯的余辉在地板上投下窄窄一道光，林观池猛地从床上坐起，额前碎发被冷汗濡湿，眉头拧成死结，眼底还凝着未散的怅然。他赤着脚走到厨房，水壶倒水声在寂静的夜里格外清亮。</w:t>
      </w:r>
    </w:p>
    <w:p w14:paraId="36E1674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△喝水时，他的余光扫过墙角——那只挂在墙上的书包，藏青色布料在月光下泛着柔和的光泽，是爸爸临走前塞给他的，崭新得没有一丝折痕。</w:t>
      </w:r>
    </w:p>
    <w:p w14:paraId="0044422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△林观池喉结滚动了一下，慢慢放下水杯，杯底与台面碰撞发出轻响。他走到书包前，指尖先轻轻摸了摸布料后，久违地把弄了几下，缓缓拉开拉锁，伸手进去摸索，指尖触到一个本子。</w:t>
      </w:r>
    </w:p>
    <w:p w14:paraId="55AB65F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2B74196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10.禁闭室外，夜，内</w:t>
      </w:r>
    </w:p>
    <w:p w14:paraId="1FFFC77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△禁闭室外黑暗的楼道极其安静，水管里徐徐流动的水声显得格外清晰。</w:t>
      </w:r>
    </w:p>
    <w:p w14:paraId="3293A61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 xml:space="preserve"> </w:t>
      </w:r>
    </w:p>
    <w:p w14:paraId="6557072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11.禁闭室内，夜，内</w:t>
      </w:r>
    </w:p>
    <w:p w14:paraId="56BB7F9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△黑暗与宁静包裹着闵恩君，让感到久违的轻松，她盘腿坐在冰冷的水泥地上，脊背挺直，双手自然搭在膝盖上，眼帘轻垂呼吸渐渐平稳，嘴角勾起一抹极淡的笑意。</w:t>
      </w:r>
    </w:p>
    <w:p w14:paraId="7219FAA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12. 闵恩君老家，雨夜，外（1996年）</w:t>
      </w:r>
    </w:p>
    <w:p w14:paraId="69B1A0B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△瓢泼大雨倾盆而下，砸在屋顶的瓦片上、地面的泥水里，发出</w:t>
      </w:r>
      <w:r>
        <w:rPr>
          <w:rFonts w:hint="eastAsia" w:ascii="宋体" w:hAnsi="宋体" w:eastAsia="宋体"/>
          <w:sz w:val="26"/>
          <w:szCs w:val="26"/>
          <w:rtl/>
        </w:rPr>
        <w:t>“</w:t>
      </w:r>
      <w:r>
        <w:rPr>
          <w:rFonts w:hint="eastAsia" w:ascii="宋体" w:hAnsi="宋体" w:eastAsia="宋体"/>
          <w:sz w:val="26"/>
          <w:szCs w:val="26"/>
        </w:rPr>
        <w:t>哗啦啦”的巨响，模糊了远处的树影与房屋轮廓。昏暗的小路上，路灯下，一辆黑色桑塔纳静静停放，红色尾灯在雨雾中晕开一圈柔和的光晕。</w:t>
      </w:r>
    </w:p>
    <w:p w14:paraId="5E70B58C">
      <w:pPr>
        <w:pStyle w:val="33"/>
        <w:tabs>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△闵恩君穿着单薄的外套，一只手紧紧攥着一把褪色的蓝布伞，外套被雨水打湿大半，鞋跟踩在泥泞的小路上，溅起点点泥水，她急匆匆跑到车旁。</w:t>
      </w:r>
    </w:p>
    <w:p w14:paraId="24F1A6D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△驾驶座的车门打开，一个高大的男人背影逆光而出，帽檐压得很低，看不清面容。闵恩君微微仰着头，嘴唇快速开合，声音被雨声吞没，只能看到她脸上焦急又恳切的神情。</w:t>
      </w:r>
    </w:p>
    <w:p w14:paraId="659B081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△说着，男人伸手将一个红色的小书包递给闵恩君，随后没有多言，转身便钻进车里。</w:t>
      </w:r>
    </w:p>
    <w:p w14:paraId="0791F66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 车门</w:t>
      </w:r>
      <w:r>
        <w:rPr>
          <w:rFonts w:hint="eastAsia" w:ascii="宋体" w:hAnsi="宋体" w:eastAsia="宋体"/>
          <w:sz w:val="26"/>
          <w:szCs w:val="26"/>
          <w:rtl/>
        </w:rPr>
        <w:t>“</w:t>
      </w:r>
      <w:r>
        <w:rPr>
          <w:rFonts w:hint="eastAsia" w:ascii="宋体" w:hAnsi="宋体" w:eastAsia="宋体"/>
          <w:sz w:val="26"/>
          <w:szCs w:val="26"/>
        </w:rPr>
        <w:t>砰”地关上，发动机启动的轰鸣声打破雨夜的沉寂，桑塔纳调转车头，溅起一串泥水，朝着小路尽头疾驰而去。</w:t>
      </w:r>
    </w:p>
    <w:p w14:paraId="05A5BE8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△闵恩君站在原地，举着伞，目光追随着汽车的尾灯，直到那点红色彻底消失在浓稠的黑夜深处。</w:t>
      </w:r>
    </w:p>
    <w:p w14:paraId="428B3256">
      <w:pPr>
        <w:pStyle w:val="33"/>
        <w:tabs>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△黑暗中，隐约传来杂乱的人声，话语含混不清，只偶尔有零碎的音节飘来。</w:t>
      </w:r>
    </w:p>
    <w:p w14:paraId="7116D94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男人的声音（低沉、带着一丝沙哑，被雨声模糊）：……水池。</w:t>
      </w:r>
    </w:p>
    <w:p w14:paraId="149AFA1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1879617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13.禁闭室，日，内</w:t>
      </w:r>
    </w:p>
    <w:p w14:paraId="039D81B5">
      <w:pPr>
        <w:widowControl/>
        <w:spacing w:line="360" w:lineRule="auto"/>
        <w:rPr>
          <w:rFonts w:hint="eastAsia" w:ascii="宋体" w:hAnsi="宋体" w:eastAsia="宋体" w:cs="Arial Unicode MS"/>
          <w:sz w:val="26"/>
          <w:szCs w:val="26"/>
        </w:rPr>
      </w:pPr>
      <w:r>
        <w:rPr>
          <w:rFonts w:hint="eastAsia" w:ascii="宋体" w:hAnsi="宋体" w:eastAsia="宋体"/>
          <w:kern w:val="0"/>
          <w:sz w:val="26"/>
          <w:szCs w:val="26"/>
        </w:rPr>
        <w:t>△</w:t>
      </w:r>
      <w:r>
        <w:rPr>
          <w:rFonts w:hint="eastAsia" w:ascii="宋体" w:hAnsi="宋体" w:eastAsia="宋体" w:cs="华文宋体"/>
          <w:sz w:val="26"/>
          <w:szCs w:val="26"/>
        </w:rPr>
        <w:t>一缕阳光打进禁闭室的小窗口。</w:t>
      </w:r>
    </w:p>
    <w:p w14:paraId="4C859DF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闵恩君缓缓睁眼，眼睫上还沾着些许倦意，嘴角边的一块淤青在微光里格外清晰。她从水泥地上坐起来抬手揉了揉酸胀的后颈，随后缓缓将手触及地面用指尖轻划着，好像在画一幅画。</w:t>
      </w:r>
    </w:p>
    <w:p w14:paraId="3D0938A9">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cs="华文宋体"/>
          <w:kern w:val="0"/>
          <w:sz w:val="26"/>
          <w:szCs w:val="26"/>
        </w:rPr>
        <w:t>△闵恩君停止动作，微笑，忽然伸了个懒腰，顺势躺在地上，张开四肢，舒展身体。</w:t>
      </w:r>
    </w:p>
    <w:p w14:paraId="25CF8CE1">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cs="华文宋体"/>
          <w:kern w:val="0"/>
          <w:sz w:val="26"/>
          <w:szCs w:val="26"/>
        </w:rPr>
        <w:t>△闵恩君站了起来扎起头发，深蹲，压腿，活动筋骨，振作起来。</w:t>
      </w:r>
    </w:p>
    <w:p w14:paraId="265C534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3EF3A5D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14. 健身房，日，内</w:t>
      </w:r>
    </w:p>
    <w:p w14:paraId="242DAA7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△清晨，健身房人不多。吴薇穿粉色运动服，在5号跑步机上匀速跑步。</w:t>
      </w:r>
    </w:p>
    <w:p w14:paraId="06F1085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△一个戴黑色帽子的男人走到相邻的6号跑步机，启动机器，开始慢跑。</w:t>
      </w:r>
    </w:p>
    <w:p w14:paraId="67D9060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△吴薇侧头一瞥，看清来人，瞬间绷紧，立刻转回头直视前方。</w:t>
      </w:r>
    </w:p>
    <w:p w14:paraId="0BC85AD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△吴薇的嘴唇几乎不动,用紧张的声音极小声问道。</w:t>
      </w:r>
    </w:p>
    <w:p w14:paraId="2052857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吴薇：你怎么在这？</w:t>
      </w:r>
    </w:p>
    <w:p w14:paraId="18D7BE8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△林观池目视前方，不动声色地将一部手机放在吴薇跑步机的置物架上。</w:t>
      </w:r>
    </w:p>
    <w:p w14:paraId="27B57B7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林观池（低声）：这是无名机，里面有资料，你抽空看。</w:t>
      </w:r>
    </w:p>
    <w:p w14:paraId="784E5B1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△吴薇斜眼扫了下手机，立刻按停跑步机，警觉地快速环顾四周，抓起手机，低头快步离开。</w:t>
      </w:r>
    </w:p>
    <w:p w14:paraId="7108AF6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753D276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15. 健身房女更衣室，日，内</w:t>
      </w:r>
    </w:p>
    <w:p w14:paraId="461C99E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△吴薇小心翼翼找到无人角落，拨通手机，压低声音。</w:t>
      </w:r>
    </w:p>
    <w:p w14:paraId="5249929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吴薇（急促、后怕）：你不要命了？好多人盯着我，就是为了找你。</w:t>
      </w:r>
    </w:p>
    <w:p w14:paraId="6B89192C">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 xml:space="preserve"> </w:t>
      </w:r>
    </w:p>
    <w:p w14:paraId="05978BE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16. 健身房，日，内</w:t>
      </w:r>
    </w:p>
    <w:p w14:paraId="21DF959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△林观池依旧在跑步机上慢跑，神态平静，像普通健身者。</w:t>
      </w:r>
    </w:p>
    <w:p w14:paraId="197B2FFB">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kern w:val="0"/>
          <w:sz w:val="26"/>
          <w:szCs w:val="26"/>
        </w:rPr>
        <w:t>林观池：</w:t>
      </w:r>
      <w:r>
        <w:rPr>
          <w:rFonts w:hint="eastAsia" w:ascii="宋体" w:hAnsi="宋体" w:eastAsia="宋体" w:cs="华文宋体"/>
          <w:kern w:val="0"/>
          <w:sz w:val="26"/>
          <w:szCs w:val="26"/>
        </w:rPr>
        <w:t>放心吴总，我观察了一段时间，这里很安全！</w:t>
      </w:r>
    </w:p>
    <w:p w14:paraId="25EC6D6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7A2DCB4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17. 健身房女更衣室，日，内</w:t>
      </w:r>
    </w:p>
    <w:p w14:paraId="49DB575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吴薇（小声）：找我到底什么事？</w:t>
      </w:r>
    </w:p>
    <w:p w14:paraId="7EB2F05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31BAE88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18．健身房，日，内</w:t>
      </w:r>
    </w:p>
    <w:p w14:paraId="6A76B83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△林观池保持慢跑节奏，语气沉稳。</w:t>
      </w:r>
    </w:p>
    <w:p w14:paraId="6784F808">
      <w:pPr>
        <w:autoSpaceDE w:val="0"/>
        <w:autoSpaceDN w:val="0"/>
        <w:adjustRightInd w:val="0"/>
        <w:spacing w:after="0" w:line="360" w:lineRule="auto"/>
        <w:rPr>
          <w:rFonts w:hint="eastAsia" w:ascii="宋体" w:hAnsi="宋体" w:eastAsia="宋体" w:cs="华文宋体"/>
          <w:kern w:val="0"/>
          <w:sz w:val="26"/>
          <w:szCs w:val="26"/>
        </w:rPr>
      </w:pPr>
      <w:r>
        <w:rPr>
          <w:rFonts w:hint="eastAsia" w:ascii="宋体" w:hAnsi="宋体" w:eastAsia="宋体"/>
          <w:kern w:val="0"/>
          <w:sz w:val="26"/>
          <w:szCs w:val="26"/>
        </w:rPr>
        <w:t>林观池：</w:t>
      </w:r>
      <w:r>
        <w:rPr>
          <w:rFonts w:hint="eastAsia" w:ascii="宋体" w:hAnsi="宋体" w:eastAsia="宋体" w:cs="华文宋体"/>
          <w:kern w:val="0"/>
          <w:sz w:val="26"/>
          <w:szCs w:val="26"/>
        </w:rPr>
        <w:t>吴总，我需要一名看守所传话人。</w:t>
      </w:r>
    </w:p>
    <w:p w14:paraId="732C28A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001FFE5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19.健身房女更衣室，日，内</w:t>
      </w:r>
    </w:p>
    <w:p w14:paraId="666CEC2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△吴薇焦躁地挠了挠头，又慌张又为难。</w:t>
      </w:r>
    </w:p>
    <w:p w14:paraId="7BAC75D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吴薇：我认识所长，可人家凭什么帮我？</w:t>
      </w:r>
    </w:p>
    <w:p w14:paraId="2232F53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17F5BC3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20.健身房，日，内</w:t>
      </w:r>
    </w:p>
    <w:p w14:paraId="494221C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林观池：手机文件夹里的资料，关键时候能用。</w:t>
      </w:r>
    </w:p>
    <w:p w14:paraId="0917D2E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△说完，他按下停止键，压低帽檐，快步走出健身房。</w:t>
      </w:r>
    </w:p>
    <w:p w14:paraId="72028D14">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 xml:space="preserve"> </w:t>
      </w:r>
    </w:p>
    <w:p w14:paraId="66EB3C1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21. 日式餐厅1号，晚，内</w:t>
      </w:r>
    </w:p>
    <w:p w14:paraId="696C1F2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△豪华私密包间，吴薇端坐等候，神色略带紧绷。</w:t>
      </w:r>
    </w:p>
    <w:p w14:paraId="73F335B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△包厢门被推开，一名五十岁上下、个头不高但身形挺拔结实的西装男人走入。</w:t>
      </w:r>
    </w:p>
    <w:p w14:paraId="5460899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△吴薇立刻起身，姿态恭敬、笑容得体地迎上前。</w:t>
      </w:r>
    </w:p>
    <w:p w14:paraId="168A62A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吴薇：所长您来了！快请坐。</w:t>
      </w:r>
    </w:p>
    <w:p w14:paraId="55F79ED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△看守所所长笑着颔首，语气熟稔。</w:t>
      </w:r>
    </w:p>
    <w:p w14:paraId="1795C02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看守所所长：好久不见，吴代表。最近可好？</w:t>
      </w:r>
    </w:p>
    <w:p w14:paraId="66FA53E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△二人相继落座，笑着对视。</w:t>
      </w:r>
    </w:p>
    <w:p w14:paraId="2C72227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△吴薇拿起茶壶为看守所所长倒茶。</w:t>
      </w:r>
    </w:p>
    <w:p w14:paraId="31A1A6C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吴薇：托您的福。今天冒昧约您，是有点小事想麻烦您，多谢您肯抽空过来。</w:t>
      </w:r>
    </w:p>
    <w:p w14:paraId="218898F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△看守所所长慢条斯理整理袖口，嘴角噙着笑意，眼神带着几分世故与得意，看向吴薇。</w:t>
      </w:r>
    </w:p>
    <w:p w14:paraId="1061A9D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看守所所长：哦？什么事，还能难倒吴代表，要来求我帮忙？</w:t>
      </w:r>
    </w:p>
    <w:p w14:paraId="0DBDF3C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△吴薇笑容收敛几分，将斟满的茶杯轻轻推到对方面前，语气郑重。</w:t>
      </w:r>
    </w:p>
    <w:p w14:paraId="4B3DDC2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吴薇：安旭集团的闵恩君，是我很要好的朋友。她现在羁押在您的看守所里，我想托您找个信得过的人，多关照关照她。</w:t>
      </w:r>
    </w:p>
    <w:p w14:paraId="1F32B8B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△看守所所长脸上笑意瞬间消失，眉头紧锁，神色骤然严肃，满是诧异与警惕，面露难色摆手。</w:t>
      </w:r>
    </w:p>
    <w:p w14:paraId="77E5902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看守所所长：不是我不给你面子，吴代表，这忙我真帮不了！你可别为难我。</w:t>
      </w:r>
    </w:p>
    <w:p w14:paraId="3CD75D0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△此时服务员推门上菜，短暂打断对话。</w:t>
      </w:r>
    </w:p>
    <w:p w14:paraId="2D18354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△吴薇看着服务员离开，小心翼翼地陪着笑脸试探。</w:t>
      </w:r>
    </w:p>
    <w:p w14:paraId="14BFA71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sz w:val="26"/>
          <w:szCs w:val="26"/>
        </w:rPr>
      </w:pPr>
      <w:r>
        <w:rPr>
          <w:rFonts w:hint="eastAsia" w:ascii="宋体" w:hAnsi="宋体" w:eastAsia="宋体"/>
          <w:sz w:val="26"/>
          <w:szCs w:val="26"/>
        </w:rPr>
        <w:t>吴薇：所长，就凭咱们这交情，我也不跟您绕弯子！闵恩君对我有恩，她为人正派、能力又强，是真的被人恶意做局了。我也没让您犯规矩、做违规的事，就是想托您多照拂两句，让她在里面少受点罪、过得安稳些。</w:t>
      </w:r>
    </w:p>
    <w:p w14:paraId="1779610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△吴薇顿了顿，深深叹了口气，语气里满是自责与愧疚</w:t>
      </w:r>
    </w:p>
    <w:p w14:paraId="268C8E0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吴薇：害她落进圈套的人，当初是我介绍给她的。我现在悔得肠子都青了，心里实在过不去这道坎，不然我也绝不会贸然来求您。</w:t>
      </w:r>
    </w:p>
    <w:p w14:paraId="7930A03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△看守所所长身体前倾，紧紧凑近桌边，压低声音，神色凝重。</w:t>
      </w:r>
    </w:p>
    <w:p w14:paraId="5980493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看守所所长：你以为这局一个人能做成？这背后，牵扯的人物厉害着呢！我不是不想帮你，是我根本不敢帮、也帮不了。</w:t>
      </w:r>
    </w:p>
    <w:p w14:paraId="29864D0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△吴薇立刻跟着前倾，紧紧贴向桌边，满脸惊讶与急切，凑近追问。</w:t>
      </w:r>
    </w:p>
    <w:p w14:paraId="2046C5C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吴薇：真的假的？什么大人物？我怎么一点风声都没听到？</w:t>
      </w:r>
    </w:p>
    <w:p w14:paraId="561E969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看守所所长（语气坚决）：这我就不方便多说了，你最好别管这事。</w:t>
      </w:r>
    </w:p>
    <w:p w14:paraId="6E84389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△吴薇给自己和看守所所长各倒上一杯酒。</w:t>
      </w:r>
    </w:p>
    <w:p w14:paraId="617C880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吴薇：所长，这事我必须管，求您务必帮我，我干了！</w:t>
      </w:r>
    </w:p>
    <w:p w14:paraId="017B0F7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△吴薇仰头，将酒一饮而尽。</w:t>
      </w:r>
    </w:p>
    <w:p w14:paraId="690C43E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△看守所所长身体向后，重重靠在椅背上，脸色沉下。</w:t>
      </w:r>
    </w:p>
    <w:p w14:paraId="1695FDA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看守所所长：你要是不想让我好好吃这顿饭，我现在就走。</w:t>
      </w:r>
    </w:p>
    <w:p w14:paraId="133134A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△吴薇依旧笑眯眯地坐直，从包里拿出一张纸，轻轻推到看守所所长面前。</w:t>
      </w:r>
    </w:p>
    <w:p w14:paraId="61BDD8F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吴薇：您先过目。</w:t>
      </w:r>
    </w:p>
    <w:p w14:paraId="4B393D9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△看守所所长轻咳一声，不耐烦地接过纸，随意扫了一眼，脸色骤变，猛地看向吴薇。</w:t>
      </w:r>
    </w:p>
    <w:p w14:paraId="6DFCBD1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看守所所长（紧张压低声音）：这东西你从哪弄来的？你想干什么？</w:t>
      </w:r>
    </w:p>
    <w:p w14:paraId="13EF297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△吴薇保持着温和无害的笑容。</w:t>
      </w:r>
    </w:p>
    <w:p w14:paraId="5917B6A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吴薇：前阵子有人匿名给我送了一本账本，记着三十多位现任高层的账目，我把涉及您的这一页撕下来，算是我的一点心意。</w:t>
      </w:r>
    </w:p>
    <w:p w14:paraId="7DC692A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△看守所所长神色复杂，担心、慌乱、不悦交织在一起，再次猛地凑近桌边。</w:t>
      </w:r>
    </w:p>
    <w:p w14:paraId="45F62D0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看守所所长：还有谁的？</w:t>
      </w:r>
    </w:p>
    <w:p w14:paraId="1029225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△吴薇慢慢靠回椅背，整个人放松下来，端起茶杯浅笑着喝茶，看着所长，一言不发。</w:t>
      </w:r>
    </w:p>
    <w:p w14:paraId="1517D03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△看守所所长越发焦急，忍不住再次追问。</w:t>
      </w:r>
    </w:p>
    <w:p w14:paraId="4D9C32B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看守所所长：你快说！</w:t>
      </w:r>
    </w:p>
    <w:p w14:paraId="7C53453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△吴薇脸上笑容收敛，神色骤然严肃。</w:t>
      </w:r>
    </w:p>
    <w:p w14:paraId="21923C0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吴薇：我只有两个要求：第一，您安排一个可靠的人帮我传信；第二，告诉我背后的大人物是谁。您只要告诉我，这份原件我会彻底销毁。</w:t>
      </w:r>
    </w:p>
    <w:p w14:paraId="02166AB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△看守所所长坐正身体，单手扶额，思索片刻，突然猛地站起身，将餐巾狠狠摔在地上，拿起外套就朝门口走去，做出要离开的样子。</w:t>
      </w:r>
    </w:p>
    <w:p w14:paraId="31086D2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△吴薇不动声色，没有说话也没有挽留，只是静静坐在椅子上，看着他的背影。</w:t>
      </w:r>
    </w:p>
    <w:p w14:paraId="2B4F80D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△看守所所长脚步顿住，沉默几秒，反手关上刚打开的门，压低声音，语气凝重。</w:t>
      </w:r>
    </w:p>
    <w:p w14:paraId="240F115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看守所所长：省老大不是你们能碰的。明天，会有人联系你。</w:t>
      </w:r>
    </w:p>
    <w:p w14:paraId="711866B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△看守所所长说完，重重摔门离去。</w:t>
      </w:r>
    </w:p>
    <w:p w14:paraId="5029FC0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△巨大的关门声让吴薇猛地一哆嗦，她抬手轻拍胸口，小声嘀咕。</w:t>
      </w:r>
    </w:p>
    <w:p w14:paraId="75B5BE1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吴薇：脾气这么大，吓死我了。</w:t>
      </w:r>
    </w:p>
    <w:p w14:paraId="584AE26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4BDD80E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22. 日式餐厅3号，晚，内</w:t>
      </w:r>
    </w:p>
    <w:p w14:paraId="0BA63FA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△金承建一身正装，翘着二郎腿，自顾自地吃饭。</w:t>
      </w:r>
    </w:p>
    <w:p w14:paraId="03E4FCE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△服务员推开房门，周政面带笑意走进包间。</w:t>
      </w:r>
    </w:p>
    <w:p w14:paraId="02C700D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△金承建抬眼瞥了眼周政，嘴里还嚼着饭菜，随手用筷子虚点一下，示意他坐下。</w:t>
      </w:r>
    </w:p>
    <w:p w14:paraId="2777E03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金承建：不好意思，实在太饿，我就先开动了。</w:t>
      </w:r>
    </w:p>
    <w:p w14:paraId="3CE0987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△周政笑着落座。</w:t>
      </w:r>
    </w:p>
    <w:p w14:paraId="0F45BD7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周政：没事，都是老同学，不用这么多规矩。</w:t>
      </w:r>
    </w:p>
    <w:p w14:paraId="018316F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金承建（笑里藏刀）：老同学，问你个事，闵恩君在里面怎么样了？我可不希望她好过，你明白吧？我巴不得她永远别出来。</w:t>
      </w:r>
    </w:p>
    <w:p w14:paraId="1D15B2B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周政（语气沉稳克制）：该安排的我都安排了，但看守所毕竟不是咱们说了算的地方，做事得有分寸。</w:t>
      </w:r>
    </w:p>
    <w:p w14:paraId="6474EE6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△金承建脸色立刻沉下来，一脸不屑，拿着筷子直指周政，语气带着明显指责。</w:t>
      </w:r>
    </w:p>
    <w:p w14:paraId="74EB541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金承建：周科长，你这话就太让我失望了。我给你的好处不少吧？你就拿这种态度敷衍我？</w:t>
      </w:r>
    </w:p>
    <w:p w14:paraId="030647C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△金承建语气傲慢，近乎训斥下人。</w:t>
      </w:r>
    </w:p>
    <w:p w14:paraId="22FC918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△周政面无表情低头一味地吃着寿司，嘴里塞得满满当当，顺势拿起一杯酒喝得一干二净，边直视着金承建，边使劲咽下满嘴的食物。</w:t>
      </w:r>
    </w:p>
    <w:p w14:paraId="4E66F78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周政：看守所这边我会盯着。金会长，您还有别的指示吗？</w:t>
      </w:r>
    </w:p>
    <w:p w14:paraId="5F31E11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△金承建一脸惊讶，盯着周政。</w:t>
      </w:r>
    </w:p>
    <w:p w14:paraId="1794DEF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△周政站起身，随手扯了扯领口，语气冷淡、不容置疑。</w:t>
      </w:r>
    </w:p>
    <w:p w14:paraId="45395DC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周政：没事我先走了。老大让我提醒你，下周聚会早点到，这是你第一次参加这种场合，别忘了带伴手礼，这是规矩。</w:t>
      </w:r>
    </w:p>
    <w:p w14:paraId="44CF64C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△周政说完，直接甩门离去。</w:t>
      </w:r>
    </w:p>
    <w:p w14:paraId="635AC73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△金承建回过神，满脸不屑，胳膊往椅背上一搭，趾高气扬地冷笑一声。</w:t>
      </w:r>
    </w:p>
    <w:p w14:paraId="2C99726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15C6C91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23. 日式餐厅2号房·晚·内</w:t>
      </w:r>
    </w:p>
    <w:p w14:paraId="061C370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△林观池独自一人，神色沉静，安静地坐着喝茶。</w:t>
      </w:r>
    </w:p>
    <w:p w14:paraId="037763E2">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 xml:space="preserve"> </w:t>
      </w:r>
    </w:p>
    <w:p w14:paraId="163F76E6">
      <w:pPr>
        <w:spacing w:after="0" w:line="360" w:lineRule="auto"/>
        <w:rPr>
          <w:rFonts w:hint="eastAsia" w:ascii="宋体" w:hAnsi="宋体" w:eastAsia="宋体"/>
          <w:kern w:val="0"/>
          <w:sz w:val="26"/>
          <w:szCs w:val="26"/>
        </w:rPr>
      </w:pPr>
      <w:r>
        <w:rPr>
          <w:rFonts w:hint="eastAsia" w:ascii="宋体" w:hAnsi="宋体" w:eastAsia="宋体"/>
          <w:kern w:val="0"/>
          <w:sz w:val="26"/>
          <w:szCs w:val="26"/>
        </w:rPr>
        <w:t>24.废弃车厂，夜，内</w:t>
      </w:r>
    </w:p>
    <w:p w14:paraId="1BC105F6">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△林观池穿着修车工的服装，地上散落了一些工具，面对着两个相同型号的救护车型，拿着两个车牌互相比对，车牌号都是相同的ABCDEFG。</w:t>
      </w:r>
    </w:p>
    <w:p w14:paraId="570E6EE1">
      <w:pPr>
        <w:spacing w:after="0" w:line="360" w:lineRule="auto"/>
        <w:rPr>
          <w:rFonts w:hint="eastAsia" w:ascii="宋体" w:hAnsi="宋体" w:eastAsia="宋体"/>
          <w:kern w:val="0"/>
          <w:sz w:val="26"/>
          <w:szCs w:val="26"/>
        </w:rPr>
      </w:pPr>
      <w:r>
        <w:rPr>
          <w:rFonts w:hint="eastAsia" w:ascii="宋体" w:hAnsi="宋体" w:eastAsia="宋体"/>
          <w:kern w:val="0"/>
          <w:sz w:val="26"/>
          <w:szCs w:val="26"/>
        </w:rPr>
        <w:t>△林观池对着两辆车相互比较，不断修整，力图让两辆车一模一样。</w:t>
      </w:r>
    </w:p>
    <w:p w14:paraId="5FC096A3">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7A5FD071">
      <w:pPr>
        <w:spacing w:after="0" w:line="360" w:lineRule="auto"/>
        <w:rPr>
          <w:rFonts w:hint="eastAsia" w:ascii="宋体" w:hAnsi="宋体" w:eastAsia="宋体"/>
          <w:kern w:val="0"/>
          <w:sz w:val="26"/>
          <w:szCs w:val="26"/>
        </w:rPr>
      </w:pPr>
      <w:r>
        <w:rPr>
          <w:rFonts w:hint="eastAsia" w:ascii="宋体" w:hAnsi="宋体" w:eastAsia="宋体"/>
          <w:kern w:val="0"/>
          <w:sz w:val="26"/>
          <w:szCs w:val="26"/>
        </w:rPr>
        <w:t>25.106监室，日，内</w:t>
      </w:r>
    </w:p>
    <w:p w14:paraId="48CC681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 听见走廊里的脚步声越来越近，韩绍闻凑到监室栏杆边，朝外张望，看见是管教B，她赶紧低声喊。</w:t>
      </w:r>
    </w:p>
    <w:p w14:paraId="64C27A3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韩绍闻：管教！管教！您过来一下。</w:t>
      </w:r>
    </w:p>
    <w:p w14:paraId="13D8A3B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△管教B侧身靠着栏杆，语气平淡。</w:t>
      </w:r>
    </w:p>
    <w:p w14:paraId="790CB13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管教B：什么事？</w:t>
      </w:r>
    </w:p>
    <w:p w14:paraId="76F764B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韩绍闻：0719怎么样了？</w:t>
      </w:r>
    </w:p>
    <w:p w14:paraId="0BE0BE1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管教B：不该问的别问。</w:t>
      </w:r>
    </w:p>
    <w:p w14:paraId="47E955F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△韩绍闻盯着管教B的侧影，又往前凑了凑，语气熟络又带着讨好。</w:t>
      </w:r>
    </w:p>
    <w:p w14:paraId="5D92D35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韩绍闻：您关照我这么久，都是自己人，至于这么见外吗？</w:t>
      </w:r>
    </w:p>
    <w:p w14:paraId="64C3AEA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△管教B低头飞快扫了一眼身后，微微皱了下眉，压低声音。</w:t>
      </w:r>
    </w:p>
    <w:p w14:paraId="421090B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管教B：今天下午转监到108监室。</w:t>
      </w:r>
    </w:p>
    <w:p w14:paraId="108C97F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△韩绍闻脸上的笑容瞬间消失，神色立刻紧张起来，语气急切。</w:t>
      </w:r>
    </w:p>
    <w:p w14:paraId="7CAED69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韩绍闻：周科长带信说，你会安排她到我这监室吗？你怎么跟他交代？108那地方，她根本扛不住！</w:t>
      </w:r>
    </w:p>
    <w:p w14:paraId="5A6C36D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管教B：我也没办法，管教A不知道为啥就是看她不顺眼，盯上她了。哎，我考虑下看怎么协调吧！</w:t>
      </w:r>
    </w:p>
    <w:p w14:paraId="04811FB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韩绍闻：不行你就去找周科长，让他想想办法！</w:t>
      </w:r>
    </w:p>
    <w:p w14:paraId="68AB67A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管教B：你以为周科长一手遮天？看守所有看守所的规矩。有本事，你让他直接去找所长说。</w:t>
      </w:r>
    </w:p>
    <w:p w14:paraId="12B380C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管教B不耐烦，转身就要走。</w:t>
      </w:r>
    </w:p>
    <w:p w14:paraId="0B5F29D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韩绍闻：管教，你别走！</w:t>
      </w:r>
    </w:p>
    <w:p w14:paraId="5CD583C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△管教B停下，倒退两步靠近栏杆，又把身体侧回来凑近韩绍闻。</w:t>
      </w:r>
    </w:p>
    <w:p w14:paraId="062E807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△韩绍闻透过栏杆缝隙，把三小袋“好想你”枣子快速塞进管教B手里。</w:t>
      </w:r>
    </w:p>
    <w:p w14:paraId="4102BD5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韩绍闻：把这个给她，告诉她，我一定会想办法救她出去。</w:t>
      </w:r>
    </w:p>
    <w:p w14:paraId="21261B8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△管教B攥紧枣子，转身快步离开。</w:t>
      </w:r>
    </w:p>
    <w:p w14:paraId="4DFAE5FB">
      <w:pPr>
        <w:widowControl/>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 xml:space="preserve"> </w:t>
      </w:r>
    </w:p>
    <w:p w14:paraId="2D55A327">
      <w:pPr>
        <w:widowControl/>
        <w:spacing w:after="0" w:line="360" w:lineRule="auto"/>
        <w:rPr>
          <w:rFonts w:hint="eastAsia" w:ascii="宋体" w:hAnsi="宋体" w:eastAsia="宋体"/>
          <w:kern w:val="0"/>
          <w:sz w:val="26"/>
          <w:szCs w:val="26"/>
        </w:rPr>
      </w:pPr>
      <w:r>
        <w:rPr>
          <w:rFonts w:hint="eastAsia" w:ascii="宋体" w:hAnsi="宋体" w:eastAsia="宋体"/>
          <w:kern w:val="0"/>
          <w:sz w:val="26"/>
          <w:szCs w:val="26"/>
        </w:rPr>
        <w:t>26.看守所所长办公室，日，内</w:t>
      </w:r>
    </w:p>
    <w:p w14:paraId="4960E84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△看守所所长正在办公室悠闲浇花，门外传来敲门声。</w:t>
      </w:r>
    </w:p>
    <w:p w14:paraId="25BB04B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△管教B在门口整理了一下衣着仪态，抬手轻敲两下门。</w:t>
      </w:r>
    </w:p>
    <w:p w14:paraId="12AFD68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看守所所长（头也不抬）：进来。</w:t>
      </w:r>
    </w:p>
    <w:p w14:paraId="7EC6369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△管教B进门，站姿端正。</w:t>
      </w:r>
    </w:p>
    <w:p w14:paraId="1529EDA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管教B：所长，您找我？</w:t>
      </w:r>
    </w:p>
    <w:p w14:paraId="048E86D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△所长依旧慢条斯理打理着花草，只淡淡回头，用下巴朝桌面示意了一下。</w:t>
      </w:r>
    </w:p>
    <w:p w14:paraId="6AD8C7C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看守所所长：联系这个号码，上面的指示。这件事天知地知、你知我知，切记，不能让第三个人知道。</w:t>
      </w:r>
    </w:p>
    <w:p w14:paraId="1974913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△管教B上前，拿起桌上写有电话号码的纸条，郑重敬礼，转身离开。</w:t>
      </w:r>
    </w:p>
    <w:p w14:paraId="27F454F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cs="华文宋体"/>
          <w:sz w:val="26"/>
          <w:szCs w:val="26"/>
        </w:rPr>
        <w:t xml:space="preserve"> </w:t>
      </w:r>
    </w:p>
    <w:p w14:paraId="636D052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27. 禁闭室走廊，夜，内</w:t>
      </w:r>
    </w:p>
    <w:p w14:paraId="686AF56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△漆黑的禁闭室走廊，一名管教的背影快步穿行，停在闵恩君所在的禁闭室门前，轻轻掀开观察小窗。</w:t>
      </w:r>
    </w:p>
    <w:p w14:paraId="6A54E9D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管教（声音压到极低、气声）：闵恩君，过来。</w:t>
      </w:r>
    </w:p>
    <w:p w14:paraId="569B1E1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△闵恩君背靠墙坐在地上，缓缓睁开眼，撑着地面起身，走到小窗前，弯腰凑近、向外张望，视线里只能看见管教的衣角。</w:t>
      </w:r>
    </w:p>
    <w:p w14:paraId="17DE3B6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△一只手从窗口快速丢进一件物品，闵恩君立刻弯腰捡起。</w:t>
      </w:r>
    </w:p>
    <w:p w14:paraId="439A09E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△小窗“咔嗒”一声，迅速合上。</w:t>
      </w:r>
    </w:p>
    <w:p w14:paraId="077BC0B0">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 xml:space="preserve"> </w:t>
      </w:r>
    </w:p>
    <w:p w14:paraId="319BCF85">
      <w:pPr>
        <w:spacing w:after="0" w:line="360" w:lineRule="auto"/>
        <w:rPr>
          <w:rFonts w:hint="eastAsia" w:ascii="宋体" w:hAnsi="宋体" w:eastAsia="宋体"/>
          <w:kern w:val="0"/>
          <w:sz w:val="26"/>
          <w:szCs w:val="26"/>
        </w:rPr>
      </w:pPr>
      <w:r>
        <w:rPr>
          <w:rFonts w:hint="eastAsia" w:ascii="宋体" w:hAnsi="宋体" w:eastAsia="宋体"/>
          <w:kern w:val="0"/>
          <w:sz w:val="26"/>
          <w:szCs w:val="26"/>
        </w:rPr>
        <w:t>28.闵恩君禁闭室，傍晚，内</w:t>
      </w:r>
    </w:p>
    <w:p w14:paraId="4174E1E8">
      <w:pPr>
        <w:spacing w:after="0" w:line="360" w:lineRule="auto"/>
        <w:rPr>
          <w:rFonts w:hint="eastAsia" w:ascii="宋体" w:hAnsi="宋体" w:eastAsia="宋体"/>
          <w:kern w:val="0"/>
          <w:sz w:val="26"/>
          <w:szCs w:val="26"/>
        </w:rPr>
      </w:pPr>
      <w:r>
        <w:rPr>
          <w:rFonts w:hint="eastAsia" w:ascii="宋体" w:hAnsi="宋体" w:eastAsia="宋体"/>
          <w:kern w:val="0"/>
          <w:sz w:val="26"/>
          <w:szCs w:val="26"/>
        </w:rPr>
        <w:t>△傍晚，闵恩君禁闭室门打开，突如其来的灯光涌入幽暗的禁闭室，刺得她的眼睛无法睁开。</w:t>
      </w:r>
    </w:p>
    <w:p w14:paraId="3C0B4AC9">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△管教A，B站在门口。</w:t>
      </w:r>
    </w:p>
    <w:p w14:paraId="1840E221">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△管教A双手叉腰，带着不屑的威严。</w:t>
      </w:r>
    </w:p>
    <w:p w14:paraId="0C2FCF0D">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管教A：0719出来！禁闭结束。你被转到108室，到那给我老实点！</w:t>
      </w:r>
    </w:p>
    <w:p w14:paraId="2126EF01">
      <w:pPr>
        <w:spacing w:after="0" w:line="360" w:lineRule="auto"/>
        <w:rPr>
          <w:rFonts w:hint="eastAsia" w:ascii="宋体" w:hAnsi="宋体" w:eastAsia="宋体"/>
          <w:color w:val="EE0000"/>
          <w:kern w:val="0"/>
          <w:sz w:val="26"/>
          <w:szCs w:val="26"/>
        </w:rPr>
      </w:pPr>
      <w:r>
        <w:rPr>
          <w:rFonts w:hint="eastAsia" w:ascii="宋体" w:hAnsi="宋体" w:eastAsia="宋体"/>
          <w:kern w:val="0"/>
          <w:sz w:val="26"/>
          <w:szCs w:val="26"/>
        </w:rPr>
        <w:t>△闵恩君慢慢站起来。管教B看闵恩君身体不便，快速走进禁闭室弯腰将她扶起。</w:t>
      </w:r>
    </w:p>
    <w:p w14:paraId="6DABC590">
      <w:pPr>
        <w:spacing w:after="0" w:line="360" w:lineRule="auto"/>
        <w:rPr>
          <w:rFonts w:hint="eastAsia" w:ascii="宋体" w:hAnsi="宋体" w:eastAsia="宋体"/>
          <w:color w:val="000000"/>
          <w:kern w:val="0"/>
          <w:sz w:val="26"/>
          <w:szCs w:val="26"/>
        </w:rPr>
      </w:pPr>
      <w:r>
        <w:rPr>
          <w:rFonts w:hint="eastAsia" w:ascii="宋体" w:hAnsi="宋体" w:eastAsia="宋体"/>
          <w:kern w:val="0"/>
          <w:sz w:val="26"/>
          <w:szCs w:val="26"/>
        </w:rPr>
        <w:t>△闵恩君抽搐向后倒下，管教A跑进禁闭室查看情况，半跪在闵恩君身旁，拍打闵恩君的脸颊，试图让闵恩君的意识清醒。</w:t>
      </w:r>
    </w:p>
    <w:p w14:paraId="71C71B19">
      <w:pPr>
        <w:spacing w:after="0" w:line="360" w:lineRule="auto"/>
        <w:rPr>
          <w:rFonts w:hint="eastAsia" w:ascii="宋体" w:hAnsi="宋体" w:eastAsia="宋体"/>
          <w:kern w:val="0"/>
          <w:sz w:val="26"/>
          <w:szCs w:val="26"/>
        </w:rPr>
      </w:pPr>
      <w:r>
        <w:rPr>
          <w:rFonts w:hint="eastAsia" w:ascii="宋体" w:hAnsi="宋体" w:eastAsia="宋体"/>
          <w:kern w:val="0"/>
          <w:sz w:val="26"/>
          <w:szCs w:val="26"/>
        </w:rPr>
        <w:t>△这时闵恩君突然睁眼拉扯管教A腰间的钥匙，管教A掐住闵恩君的脖子，两人互搏，这时闵恩君握住管教A的手，将自己脖子贴到管教A手上，瞬间血流如注。闵恩君看着惊慌失措，惶恐不安的管教A，笑着晕倒。</w:t>
      </w:r>
    </w:p>
    <w:p w14:paraId="7E677C99">
      <w:pPr>
        <w:spacing w:after="0" w:line="360" w:lineRule="auto"/>
        <w:rPr>
          <w:rFonts w:hint="eastAsia" w:ascii="宋体" w:hAnsi="宋体" w:eastAsia="宋体"/>
          <w:kern w:val="0"/>
          <w:sz w:val="26"/>
          <w:szCs w:val="26"/>
        </w:rPr>
      </w:pPr>
      <w:r>
        <w:rPr>
          <w:rFonts w:hint="eastAsia" w:ascii="宋体" w:hAnsi="宋体" w:eastAsia="宋体"/>
          <w:kern w:val="0"/>
          <w:sz w:val="26"/>
          <w:szCs w:val="26"/>
        </w:rPr>
        <w:t>△一片铁片静静地躺在刚刚两人搏斗地位置上。</w:t>
      </w:r>
    </w:p>
    <w:p w14:paraId="6323F6C9">
      <w:pPr>
        <w:spacing w:after="0" w:line="360" w:lineRule="auto"/>
        <w:rPr>
          <w:rFonts w:hint="eastAsia" w:ascii="宋体" w:hAnsi="宋体" w:eastAsia="宋体"/>
          <w:kern w:val="0"/>
          <w:sz w:val="26"/>
          <w:szCs w:val="26"/>
        </w:rPr>
      </w:pPr>
      <w:r>
        <w:rPr>
          <w:rFonts w:hint="eastAsia" w:ascii="宋体" w:hAnsi="宋体" w:eastAsia="宋体"/>
          <w:kern w:val="0"/>
          <w:sz w:val="26"/>
          <w:szCs w:val="26"/>
        </w:rPr>
        <w:t>闵恩君OS：</w:t>
      </w:r>
    </w:p>
    <w:p w14:paraId="75BF6AF0">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4B7664EF">
      <w:pPr>
        <w:spacing w:after="0" w:line="360" w:lineRule="auto"/>
        <w:rPr>
          <w:rFonts w:hint="eastAsia" w:ascii="宋体" w:hAnsi="宋体" w:eastAsia="宋体"/>
          <w:kern w:val="0"/>
          <w:sz w:val="26"/>
          <w:szCs w:val="26"/>
        </w:rPr>
      </w:pPr>
      <w:r>
        <w:rPr>
          <w:rFonts w:hint="eastAsia" w:ascii="宋体" w:hAnsi="宋体" w:eastAsia="宋体"/>
          <w:kern w:val="0"/>
          <w:sz w:val="26"/>
          <w:szCs w:val="26"/>
        </w:rPr>
        <w:t>29.救护车，夜，外</w:t>
      </w:r>
    </w:p>
    <w:p w14:paraId="180B064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△管教A死死按住闵恩君颈部的伤口，跟着担架车快步冲向救护车。她刚要抬步上车，就被面色凝重、一脸不悦的管教B伸手拦住。</w:t>
      </w:r>
    </w:p>
    <w:p w14:paraId="79FDC43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管教B（压低声音，语气不容置疑）：所长找你，这里我来处理。</w:t>
      </w:r>
    </w:p>
    <w:p w14:paraId="175E333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△管教A一脸茫然失措，看着管教B接过看护，护送担架上了救护车。车门随即关闭，管教B俯身凑近，低声急唤。</w:t>
      </w:r>
    </w:p>
    <w:p w14:paraId="13DEF9A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管教B：0719，你还有意识吗？</w:t>
      </w:r>
    </w:p>
    <w:p w14:paraId="6C1D4CF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△闵恩君毫无反应，一动不动。</w:t>
      </w:r>
    </w:p>
    <w:p w14:paraId="3B1FA2B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rPr>
          <w:rFonts w:hint="eastAsia" w:ascii="宋体" w:hAnsi="宋体" w:eastAsia="宋体" w:cs="华文宋体"/>
          <w:sz w:val="26"/>
          <w:szCs w:val="26"/>
        </w:rPr>
      </w:pPr>
      <w:r>
        <w:rPr>
          <w:rFonts w:hint="eastAsia" w:ascii="宋体" w:hAnsi="宋体" w:eastAsia="宋体"/>
          <w:sz w:val="26"/>
          <w:szCs w:val="26"/>
        </w:rPr>
        <w:t>管教B（声音发紧，明显焦急）：0719！闵恩君！你醒醒！</w:t>
      </w:r>
    </w:p>
    <w:p w14:paraId="47B2E6E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0" w:after="240" w:afterAutospacing="0" w:line="360" w:lineRule="auto"/>
        <w:jc w:val="center"/>
        <w:rPr>
          <w:rFonts w:hint="eastAsia" w:ascii="宋体" w:hAnsi="宋体" w:eastAsia="宋体" w:cs="华文宋体"/>
          <w:sz w:val="26"/>
          <w:szCs w:val="26"/>
        </w:rPr>
      </w:pPr>
      <w:r>
        <w:rPr>
          <w:rFonts w:hint="eastAsia" w:ascii="宋体" w:hAnsi="宋体" w:eastAsia="宋体" w:cs="华文宋体"/>
          <w:sz w:val="26"/>
          <w:szCs w:val="26"/>
        </w:rPr>
        <w:t xml:space="preserve"> </w:t>
      </w:r>
    </w:p>
    <w:p w14:paraId="355024C0">
      <w:pPr>
        <w:spacing w:after="0" w:line="360" w:lineRule="auto"/>
        <w:rPr>
          <w:rFonts w:hint="eastAsia" w:ascii="宋体" w:hAnsi="宋体" w:eastAsia="宋体" w:cs="Arial Unicode MS"/>
          <w:kern w:val="0"/>
          <w:sz w:val="26"/>
          <w:szCs w:val="26"/>
        </w:rPr>
      </w:pPr>
      <w:r>
        <w:rPr>
          <w:rFonts w:hint="eastAsia" w:ascii="宋体" w:hAnsi="宋体" w:eastAsia="宋体"/>
          <w:kern w:val="0"/>
          <w:sz w:val="26"/>
          <w:szCs w:val="26"/>
        </w:rPr>
        <w:t>30．省道，夜，外</w:t>
      </w:r>
    </w:p>
    <w:p w14:paraId="5E9E9983">
      <w:pPr>
        <w:spacing w:after="0" w:line="360" w:lineRule="auto"/>
        <w:rPr>
          <w:rFonts w:hint="eastAsia" w:ascii="宋体" w:hAnsi="宋体" w:eastAsia="宋体"/>
          <w:kern w:val="0"/>
          <w:sz w:val="26"/>
          <w:szCs w:val="26"/>
        </w:rPr>
      </w:pPr>
      <w:r>
        <w:rPr>
          <w:rFonts w:hint="eastAsia" w:ascii="宋体" w:hAnsi="宋体" w:eastAsia="宋体"/>
          <w:kern w:val="0"/>
          <w:sz w:val="26"/>
          <w:szCs w:val="26"/>
        </w:rPr>
        <w:t>△闵恩君的救护车飞驰在破旧的省道上，一辆狱警车紧紧跟在后面。</w:t>
      </w:r>
    </w:p>
    <w:p w14:paraId="05742689">
      <w:pPr>
        <w:spacing w:after="0" w:line="360" w:lineRule="auto"/>
        <w:rPr>
          <w:rFonts w:hint="eastAsia" w:ascii="宋体" w:hAnsi="宋体" w:eastAsia="宋体"/>
          <w:kern w:val="0"/>
          <w:sz w:val="26"/>
          <w:szCs w:val="26"/>
        </w:rPr>
      </w:pPr>
      <w:r>
        <w:rPr>
          <w:rFonts w:hint="eastAsia" w:ascii="宋体" w:hAnsi="宋体" w:eastAsia="宋体"/>
          <w:kern w:val="0"/>
          <w:sz w:val="26"/>
          <w:szCs w:val="26"/>
        </w:rPr>
        <w:t>△救护车闯过红灯飞驰而去，狱警车在红灯右侧遇到一辆直行车辆，被拦停了几秒，差点发生交通事故。</w:t>
      </w:r>
    </w:p>
    <w:p w14:paraId="53F7177B">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494CAEFD">
      <w:pPr>
        <w:spacing w:after="0" w:line="360" w:lineRule="auto"/>
        <w:rPr>
          <w:rFonts w:hint="eastAsia" w:ascii="宋体" w:hAnsi="宋体" w:eastAsia="宋体"/>
          <w:kern w:val="0"/>
          <w:sz w:val="26"/>
          <w:szCs w:val="26"/>
        </w:rPr>
      </w:pPr>
      <w:r>
        <w:rPr>
          <w:rFonts w:hint="eastAsia" w:ascii="宋体" w:hAnsi="宋体" w:eastAsia="宋体"/>
          <w:kern w:val="0"/>
          <w:sz w:val="26"/>
          <w:szCs w:val="26"/>
        </w:rPr>
        <w:t>31.狱警车，夜，内</w:t>
      </w:r>
    </w:p>
    <w:p w14:paraId="1DE1E991">
      <w:pPr>
        <w:spacing w:after="0" w:line="360" w:lineRule="auto"/>
        <w:rPr>
          <w:rFonts w:hint="eastAsia" w:ascii="宋体" w:hAnsi="宋体" w:eastAsia="宋体"/>
          <w:kern w:val="0"/>
          <w:sz w:val="26"/>
          <w:szCs w:val="26"/>
        </w:rPr>
      </w:pPr>
      <w:r>
        <w:rPr>
          <w:rFonts w:hint="eastAsia" w:ascii="宋体" w:hAnsi="宋体" w:eastAsia="宋体"/>
          <w:kern w:val="0"/>
          <w:sz w:val="26"/>
          <w:szCs w:val="26"/>
        </w:rPr>
        <w:t>△副驾驶的管教C握住扶手吓的双腿抬起。</w:t>
      </w:r>
    </w:p>
    <w:p w14:paraId="7ECA285A">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管教C：慢点慢点慢点！</w:t>
      </w:r>
    </w:p>
    <w:p w14:paraId="2C7B0C3E">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△管教D瞬间红脸，受到惊吓，慢慢起步。</w:t>
      </w:r>
    </w:p>
    <w:p w14:paraId="079170A2">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管教D：这救护车也太猛了吧！有必要这么快吗？</w:t>
      </w:r>
    </w:p>
    <w:p w14:paraId="719A9C9D">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△管教C缓过神，忽然看不到救护车的踪影。</w:t>
      </w:r>
    </w:p>
    <w:p w14:paraId="537721DA">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管教C：快追上去！救护车呢！</w:t>
      </w:r>
    </w:p>
    <w:p w14:paraId="1C5A9AEA">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△管教D慌张地一句话没说，狠踩油门，到处寻找救护车踪影。</w:t>
      </w:r>
    </w:p>
    <w:p w14:paraId="5AF5BA01">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1FED9EA5">
      <w:pPr>
        <w:spacing w:after="0" w:line="360" w:lineRule="auto"/>
        <w:rPr>
          <w:rFonts w:hint="eastAsia" w:ascii="宋体" w:hAnsi="宋体" w:eastAsia="宋体"/>
          <w:kern w:val="0"/>
          <w:sz w:val="26"/>
          <w:szCs w:val="26"/>
        </w:rPr>
      </w:pPr>
      <w:r>
        <w:rPr>
          <w:rFonts w:hint="eastAsia" w:ascii="宋体" w:hAnsi="宋体" w:eastAsia="宋体"/>
          <w:kern w:val="0"/>
          <w:sz w:val="26"/>
          <w:szCs w:val="26"/>
        </w:rPr>
        <w:t>32．小道，夜，外</w:t>
      </w:r>
    </w:p>
    <w:p w14:paraId="79EBD117">
      <w:pPr>
        <w:spacing w:after="0" w:line="360" w:lineRule="auto"/>
        <w:rPr>
          <w:rFonts w:hint="eastAsia" w:ascii="宋体" w:hAnsi="宋体" w:eastAsia="宋体"/>
          <w:kern w:val="0"/>
          <w:sz w:val="26"/>
          <w:szCs w:val="26"/>
        </w:rPr>
      </w:pPr>
      <w:r>
        <w:rPr>
          <w:rFonts w:hint="eastAsia" w:ascii="宋体" w:hAnsi="宋体" w:eastAsia="宋体"/>
          <w:kern w:val="0"/>
          <w:sz w:val="26"/>
          <w:szCs w:val="26"/>
        </w:rPr>
        <w:t>△救护车从省道转进一条偏僻的小道急刹车。此时小道上停着一辆与这辆救护车一模一样的救护车，管教B快速下车，上了复刻救护车。</w:t>
      </w:r>
    </w:p>
    <w:p w14:paraId="66C1658D">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2461B85A">
      <w:pPr>
        <w:spacing w:after="0" w:line="360" w:lineRule="auto"/>
        <w:rPr>
          <w:rFonts w:hint="eastAsia" w:ascii="宋体" w:hAnsi="宋体" w:eastAsia="宋体"/>
          <w:kern w:val="0"/>
          <w:sz w:val="26"/>
          <w:szCs w:val="26"/>
        </w:rPr>
      </w:pPr>
      <w:r>
        <w:rPr>
          <w:rFonts w:hint="eastAsia" w:ascii="宋体" w:hAnsi="宋体" w:eastAsia="宋体"/>
          <w:kern w:val="0"/>
          <w:sz w:val="26"/>
          <w:szCs w:val="26"/>
        </w:rPr>
        <w:t>33.狱警车，夜，内</w:t>
      </w:r>
    </w:p>
    <w:p w14:paraId="53EA1E46">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△管教C焦急地恰住胸口右上方的对讲机。</w:t>
      </w:r>
    </w:p>
    <w:p w14:paraId="57984B81">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管教C：呼叫呼叫，呼叫管教B。</w:t>
      </w:r>
    </w:p>
    <w:p w14:paraId="0895792C">
      <w:pPr>
        <w:spacing w:after="0" w:line="360" w:lineRule="auto"/>
        <w:rPr>
          <w:rFonts w:hint="eastAsia" w:ascii="宋体" w:hAnsi="宋体" w:eastAsia="宋体"/>
          <w:kern w:val="0"/>
          <w:sz w:val="26"/>
          <w:szCs w:val="26"/>
        </w:rPr>
      </w:pPr>
      <w:r>
        <w:rPr>
          <w:rFonts w:hint="eastAsia" w:ascii="宋体" w:hAnsi="宋体" w:eastAsia="宋体"/>
          <w:kern w:val="0"/>
          <w:sz w:val="26"/>
          <w:szCs w:val="26"/>
        </w:rPr>
        <w:t>△对讲机另一头没有任何回应，只能听见信号不良的声音。</w:t>
      </w:r>
    </w:p>
    <w:p w14:paraId="69563046">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管教C：呼叫呼叫，管教B！请回复，听到请回复！</w:t>
      </w:r>
    </w:p>
    <w:p w14:paraId="2A86DC7A">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△管教C和D慌张地对视。</w:t>
      </w:r>
    </w:p>
    <w:p w14:paraId="12C4EF24">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管教C：管教B管教B，听到请回答！</w:t>
      </w:r>
    </w:p>
    <w:p w14:paraId="2817021C">
      <w:pPr>
        <w:spacing w:after="0" w:line="360" w:lineRule="auto"/>
        <w:rPr>
          <w:rFonts w:hint="eastAsia" w:ascii="宋体" w:hAnsi="宋体" w:eastAsia="宋体"/>
          <w:kern w:val="0"/>
          <w:sz w:val="26"/>
          <w:szCs w:val="26"/>
        </w:rPr>
      </w:pPr>
      <w:r>
        <w:rPr>
          <w:rFonts w:hint="eastAsia" w:ascii="宋体" w:hAnsi="宋体" w:eastAsia="宋体"/>
          <w:kern w:val="0"/>
          <w:sz w:val="26"/>
          <w:szCs w:val="26"/>
        </w:rPr>
        <w:t>管教D：赶紧联系所里，请求支援！</w:t>
      </w:r>
    </w:p>
    <w:p w14:paraId="15B8B155">
      <w:pPr>
        <w:spacing w:after="0" w:line="360" w:lineRule="auto"/>
        <w:rPr>
          <w:rFonts w:hint="eastAsia" w:ascii="宋体" w:hAnsi="宋体" w:eastAsia="宋体"/>
          <w:kern w:val="0"/>
          <w:sz w:val="26"/>
          <w:szCs w:val="26"/>
        </w:rPr>
      </w:pPr>
      <w:r>
        <w:rPr>
          <w:rFonts w:hint="eastAsia" w:ascii="宋体" w:hAnsi="宋体" w:eastAsia="宋体"/>
          <w:kern w:val="0"/>
          <w:sz w:val="26"/>
          <w:szCs w:val="26"/>
        </w:rPr>
        <w:t xml:space="preserve"> </w:t>
      </w:r>
    </w:p>
    <w:p w14:paraId="6977D674">
      <w:pPr>
        <w:spacing w:after="0" w:line="360" w:lineRule="auto"/>
        <w:jc w:val="center"/>
        <w:rPr>
          <w:rFonts w:hint="eastAsia" w:ascii="宋体" w:hAnsi="宋体" w:eastAsia="宋体"/>
          <w:sz w:val="26"/>
          <w:szCs w:val="26"/>
        </w:rPr>
      </w:pPr>
      <w:r>
        <w:rPr>
          <w:rFonts w:hint="eastAsia" w:ascii="宋体" w:hAnsi="宋体" w:eastAsia="宋体"/>
          <w:kern w:val="0"/>
          <w:sz w:val="26"/>
          <w:szCs w:val="26"/>
        </w:rPr>
        <w:t>THE END.</w:t>
      </w:r>
    </w:p>
    <w:p w14:paraId="5DE82707">
      <w:pPr>
        <w:widowControl/>
        <w:rPr>
          <w:rFonts w:ascii="宋体" w:hAnsi="宋体" w:eastAsia="宋体"/>
          <w:sz w:val="26"/>
          <w:szCs w:val="26"/>
        </w:rPr>
      </w:pPr>
      <w:r>
        <w:rPr>
          <w:rFonts w:ascii="宋体" w:hAnsi="宋体" w:eastAsia="宋体"/>
          <w:sz w:val="26"/>
          <w:szCs w:val="26"/>
        </w:rPr>
        <w:br w:type="page"/>
      </w:r>
    </w:p>
    <w:p w14:paraId="772BAB6F">
      <w:pPr>
        <w:spacing w:line="360" w:lineRule="auto"/>
        <w:jc w:val="center"/>
        <w:rPr>
          <w:sz w:val="52"/>
          <w:szCs w:val="52"/>
        </w:rPr>
      </w:pPr>
    </w:p>
    <w:p w14:paraId="615CAD72">
      <w:pPr>
        <w:spacing w:line="360" w:lineRule="auto"/>
        <w:jc w:val="center"/>
        <w:rPr>
          <w:rFonts w:hint="eastAsia"/>
          <w:sz w:val="52"/>
          <w:szCs w:val="52"/>
        </w:rPr>
      </w:pPr>
      <w:r>
        <w:rPr>
          <w:rFonts w:hint="eastAsia"/>
          <w:sz w:val="52"/>
          <w:szCs w:val="52"/>
        </w:rPr>
        <w:t xml:space="preserve"> </w:t>
      </w:r>
    </w:p>
    <w:p w14:paraId="3B76CC73">
      <w:pPr>
        <w:spacing w:line="360" w:lineRule="auto"/>
        <w:jc w:val="center"/>
        <w:rPr>
          <w:rFonts w:hint="eastAsia"/>
          <w:sz w:val="52"/>
          <w:szCs w:val="52"/>
        </w:rPr>
      </w:pPr>
      <w:r>
        <w:rPr>
          <w:rFonts w:hint="eastAsia"/>
          <w:sz w:val="52"/>
          <w:szCs w:val="52"/>
        </w:rPr>
        <w:t xml:space="preserve"> </w:t>
      </w:r>
    </w:p>
    <w:p w14:paraId="578E300B">
      <w:pPr>
        <w:spacing w:line="360" w:lineRule="auto"/>
        <w:jc w:val="center"/>
        <w:rPr>
          <w:rFonts w:hint="eastAsia"/>
          <w:sz w:val="52"/>
          <w:szCs w:val="52"/>
        </w:rPr>
      </w:pPr>
      <w:r>
        <w:rPr>
          <w:rFonts w:hint="eastAsia"/>
          <w:sz w:val="52"/>
          <w:szCs w:val="52"/>
        </w:rPr>
        <w:t xml:space="preserve"> </w:t>
      </w:r>
    </w:p>
    <w:p w14:paraId="04D5EECA">
      <w:pPr>
        <w:spacing w:line="360" w:lineRule="auto"/>
        <w:jc w:val="center"/>
        <w:rPr>
          <w:rFonts w:hint="eastAsia"/>
          <w:sz w:val="52"/>
          <w:szCs w:val="52"/>
        </w:rPr>
      </w:pPr>
      <w:r>
        <w:rPr>
          <w:rFonts w:hint="eastAsia" w:eastAsia="华文宋体"/>
          <w:sz w:val="52"/>
          <w:szCs w:val="52"/>
        </w:rPr>
        <w:t>《花开无声》</w:t>
      </w:r>
    </w:p>
    <w:p w14:paraId="1E36783A">
      <w:pPr>
        <w:spacing w:line="360" w:lineRule="auto"/>
        <w:jc w:val="center"/>
        <w:rPr>
          <w:rFonts w:hint="eastAsia"/>
          <w:sz w:val="52"/>
          <w:szCs w:val="52"/>
        </w:rPr>
      </w:pPr>
      <w:r>
        <w:rPr>
          <w:rFonts w:hint="eastAsia"/>
          <w:sz w:val="52"/>
          <w:szCs w:val="52"/>
        </w:rPr>
        <w:t>EP03</w:t>
      </w:r>
      <w:r>
        <w:rPr>
          <w:rFonts w:hint="eastAsia" w:eastAsia="华文宋体"/>
          <w:sz w:val="52"/>
          <w:szCs w:val="52"/>
        </w:rPr>
        <w:t>剧本</w:t>
      </w:r>
    </w:p>
    <w:p w14:paraId="2AAF0F6E">
      <w:pPr>
        <w:spacing w:line="360" w:lineRule="auto"/>
        <w:jc w:val="center"/>
        <w:rPr>
          <w:rFonts w:hint="eastAsia"/>
          <w:sz w:val="52"/>
          <w:szCs w:val="52"/>
        </w:rPr>
      </w:pPr>
      <w:r>
        <w:rPr>
          <w:rFonts w:hint="eastAsia" w:eastAsia="华文宋体"/>
          <w:sz w:val="52"/>
          <w:szCs w:val="52"/>
        </w:rPr>
        <w:t>——豺狼</w:t>
      </w:r>
    </w:p>
    <w:p w14:paraId="18EFB7F2">
      <w:pPr>
        <w:spacing w:line="360" w:lineRule="auto"/>
        <w:jc w:val="center"/>
        <w:rPr>
          <w:rFonts w:hint="eastAsia"/>
          <w:sz w:val="48"/>
          <w:szCs w:val="48"/>
        </w:rPr>
      </w:pPr>
      <w:r>
        <w:rPr>
          <w:rFonts w:hint="eastAsia" w:eastAsia="华文宋体"/>
          <w:sz w:val="48"/>
          <w:szCs w:val="48"/>
        </w:rPr>
        <w:t>（马总终稿）</w:t>
      </w:r>
    </w:p>
    <w:p w14:paraId="3F706F3E">
      <w:pPr>
        <w:widowControl/>
        <w:spacing w:after="0" w:line="240" w:lineRule="auto"/>
        <w:sectPr>
          <w:pgSz w:w="11900" w:h="16840"/>
          <w:pgMar w:top="1440" w:right="1800" w:bottom="1440" w:left="1800" w:header="851" w:footer="992" w:gutter="0"/>
          <w:cols w:space="720" w:num="1"/>
        </w:sectPr>
      </w:pPr>
    </w:p>
    <w:p w14:paraId="57687D6E">
      <w:pPr>
        <w:widowControl/>
        <w:spacing w:after="0" w:line="240" w:lineRule="auto"/>
        <w:sectPr>
          <w:pgSz w:w="11900" w:h="16840"/>
          <w:pgMar w:top="1440" w:right="1800" w:bottom="1440" w:left="1800" w:header="851" w:footer="992" w:gutter="0"/>
          <w:cols w:space="720" w:num="1"/>
        </w:sectPr>
      </w:pPr>
    </w:p>
    <w:p w14:paraId="5EA0D1FB">
      <w:pPr>
        <w:widowControl/>
        <w:spacing w:after="100" w:line="360" w:lineRule="auto"/>
        <w:rPr>
          <w:rFonts w:hint="eastAsia"/>
          <w:kern w:val="0"/>
          <w:sz w:val="26"/>
          <w:szCs w:val="26"/>
        </w:rPr>
      </w:pPr>
      <w:r>
        <w:rPr>
          <w:rFonts w:hint="eastAsia"/>
          <w:kern w:val="0"/>
          <w:sz w:val="26"/>
          <w:szCs w:val="26"/>
        </w:rPr>
        <w:t>1.</w:t>
      </w:r>
      <w:r>
        <w:rPr>
          <w:rFonts w:hint="eastAsia" w:eastAsia="华文宋体"/>
          <w:kern w:val="0"/>
          <w:sz w:val="26"/>
          <w:szCs w:val="26"/>
        </w:rPr>
        <w:t>狱警车，夜，内</w:t>
      </w:r>
    </w:p>
    <w:p w14:paraId="5AA46F09">
      <w:pPr>
        <w:spacing w:after="0" w:line="360" w:lineRule="auto"/>
        <w:rPr>
          <w:rFonts w:hint="eastAsia"/>
          <w:kern w:val="0"/>
          <w:sz w:val="26"/>
          <w:szCs w:val="26"/>
        </w:rPr>
      </w:pPr>
      <w:r>
        <w:rPr>
          <w:rFonts w:hint="eastAsia" w:eastAsia="华文宋体"/>
          <w:kern w:val="0"/>
          <w:sz w:val="26"/>
          <w:szCs w:val="26"/>
        </w:rPr>
        <w:t>管教</w:t>
      </w:r>
      <w:r>
        <w:rPr>
          <w:rFonts w:hint="eastAsia"/>
          <w:kern w:val="0"/>
          <w:sz w:val="26"/>
          <w:szCs w:val="26"/>
        </w:rPr>
        <w:t>D</w:t>
      </w:r>
      <w:r>
        <w:rPr>
          <w:rFonts w:hint="eastAsia" w:eastAsia="华文宋体"/>
          <w:kern w:val="0"/>
          <w:sz w:val="26"/>
          <w:szCs w:val="26"/>
        </w:rPr>
        <w:t>：赶紧联系所里，请求支援！</w:t>
      </w:r>
    </w:p>
    <w:p w14:paraId="714498D7">
      <w:pPr>
        <w:spacing w:after="100" w:line="360" w:lineRule="auto"/>
        <w:rPr>
          <w:rFonts w:hint="eastAsia"/>
          <w:kern w:val="0"/>
          <w:sz w:val="26"/>
          <w:szCs w:val="26"/>
        </w:rPr>
      </w:pPr>
      <w:r>
        <w:rPr>
          <w:rFonts w:hint="eastAsia" w:eastAsia="华文宋体"/>
          <w:kern w:val="0"/>
          <w:sz w:val="26"/>
          <w:szCs w:val="26"/>
        </w:rPr>
        <w:t>△对讲机发出了信号不良破音的声音。</w:t>
      </w:r>
    </w:p>
    <w:p w14:paraId="6FA85182">
      <w:pPr>
        <w:spacing w:after="100" w:line="360" w:lineRule="auto"/>
        <w:rPr>
          <w:rFonts w:hint="eastAsia"/>
          <w:kern w:val="0"/>
          <w:sz w:val="26"/>
          <w:szCs w:val="26"/>
        </w:rPr>
      </w:pPr>
      <w:r>
        <w:rPr>
          <w:rFonts w:hint="eastAsia" w:eastAsia="华文宋体"/>
          <w:kern w:val="0"/>
          <w:sz w:val="26"/>
          <w:szCs w:val="26"/>
        </w:rPr>
        <w:t>△这时管教</w:t>
      </w:r>
      <w:r>
        <w:rPr>
          <w:rFonts w:hint="eastAsia"/>
          <w:kern w:val="0"/>
          <w:sz w:val="26"/>
          <w:szCs w:val="26"/>
        </w:rPr>
        <w:t>B</w:t>
      </w:r>
      <w:r>
        <w:rPr>
          <w:rFonts w:hint="eastAsia" w:eastAsia="华文宋体"/>
          <w:kern w:val="0"/>
          <w:sz w:val="26"/>
          <w:szCs w:val="26"/>
        </w:rPr>
        <w:t>的声音从对讲机传来。</w:t>
      </w:r>
    </w:p>
    <w:p w14:paraId="274BED87">
      <w:pPr>
        <w:spacing w:after="100" w:line="360" w:lineRule="auto"/>
        <w:rPr>
          <w:rFonts w:hint="eastAsia"/>
          <w:kern w:val="0"/>
          <w:sz w:val="26"/>
          <w:szCs w:val="26"/>
        </w:rPr>
      </w:pPr>
      <w:r>
        <w:rPr>
          <w:rFonts w:hint="eastAsia" w:eastAsia="华文宋体"/>
          <w:kern w:val="0"/>
          <w:sz w:val="26"/>
          <w:szCs w:val="26"/>
        </w:rPr>
        <w:t>对讲机另一头管教</w:t>
      </w:r>
      <w:r>
        <w:rPr>
          <w:rFonts w:hint="eastAsia"/>
          <w:kern w:val="0"/>
          <w:sz w:val="26"/>
          <w:szCs w:val="26"/>
        </w:rPr>
        <w:t>B</w:t>
      </w:r>
      <w:r>
        <w:rPr>
          <w:rFonts w:hint="eastAsia" w:eastAsia="华文宋体"/>
          <w:kern w:val="0"/>
          <w:sz w:val="26"/>
          <w:szCs w:val="26"/>
        </w:rPr>
        <w:t>（破音）：小心坑小心坑！从旁边绕一下！</w:t>
      </w:r>
    </w:p>
    <w:p w14:paraId="26E40CEA">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C</w:t>
      </w:r>
      <w:r>
        <w:rPr>
          <w:rFonts w:hint="eastAsia" w:eastAsia="华文宋体"/>
          <w:kern w:val="0"/>
          <w:sz w:val="26"/>
          <w:szCs w:val="26"/>
        </w:rPr>
        <w:t>和</w:t>
      </w:r>
      <w:r>
        <w:rPr>
          <w:rFonts w:hint="eastAsia"/>
          <w:kern w:val="0"/>
          <w:sz w:val="26"/>
          <w:szCs w:val="26"/>
        </w:rPr>
        <w:t>D</w:t>
      </w:r>
      <w:r>
        <w:rPr>
          <w:rFonts w:hint="eastAsia" w:eastAsia="华文宋体"/>
          <w:kern w:val="0"/>
          <w:sz w:val="26"/>
          <w:szCs w:val="26"/>
        </w:rPr>
        <w:t>此时看到深坑，急忙右拐进了小道，绕行一段后重回省道，两人惊魂未定，长舒一口气。</w:t>
      </w:r>
    </w:p>
    <w:p w14:paraId="15D041AE">
      <w:pPr>
        <w:spacing w:after="100" w:line="360" w:lineRule="auto"/>
        <w:rPr>
          <w:rFonts w:hint="eastAsia"/>
          <w:kern w:val="0"/>
          <w:sz w:val="26"/>
          <w:szCs w:val="26"/>
        </w:rPr>
      </w:pPr>
      <w:r>
        <w:rPr>
          <w:rFonts w:hint="eastAsia" w:eastAsia="华文宋体"/>
          <w:kern w:val="0"/>
          <w:sz w:val="26"/>
          <w:szCs w:val="26"/>
        </w:rPr>
        <w:t>对讲机另一头管教</w:t>
      </w:r>
      <w:r>
        <w:rPr>
          <w:rFonts w:hint="eastAsia"/>
          <w:kern w:val="0"/>
          <w:sz w:val="26"/>
          <w:szCs w:val="26"/>
        </w:rPr>
        <w:t>B</w:t>
      </w:r>
      <w:r>
        <w:rPr>
          <w:rFonts w:hint="eastAsia" w:eastAsia="华文宋体"/>
          <w:kern w:val="0"/>
          <w:sz w:val="26"/>
          <w:szCs w:val="26"/>
        </w:rPr>
        <w:t>：看到我们了吗？</w:t>
      </w:r>
    </w:p>
    <w:p w14:paraId="71746D6D">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通过救护车玻璃窗向两位同事挥手。</w:t>
      </w:r>
    </w:p>
    <w:p w14:paraId="1A96D7CD">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C</w:t>
      </w:r>
      <w:r>
        <w:rPr>
          <w:rFonts w:hint="eastAsia" w:eastAsia="华文宋体"/>
          <w:kern w:val="0"/>
          <w:sz w:val="26"/>
          <w:szCs w:val="26"/>
        </w:rPr>
        <w:t>：看到了看到了！吓我一跳，以为跟丢了。</w:t>
      </w:r>
    </w:p>
    <w:p w14:paraId="27E187D9">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D</w:t>
      </w:r>
      <w:r>
        <w:rPr>
          <w:rFonts w:hint="eastAsia" w:eastAsia="华文宋体"/>
          <w:kern w:val="0"/>
          <w:sz w:val="26"/>
          <w:szCs w:val="26"/>
        </w:rPr>
        <w:t>摁着车里的总台机：取消支援，情况安全。取消支援，情况安全。</w:t>
      </w:r>
    </w:p>
    <w:p w14:paraId="12256867">
      <w:pPr>
        <w:spacing w:after="100" w:line="360" w:lineRule="auto"/>
        <w:rPr>
          <w:rFonts w:hint="eastAsia"/>
          <w:kern w:val="0"/>
          <w:sz w:val="26"/>
          <w:szCs w:val="26"/>
        </w:rPr>
      </w:pPr>
      <w:r>
        <w:rPr>
          <w:rFonts w:hint="eastAsia"/>
          <w:kern w:val="0"/>
          <w:sz w:val="26"/>
          <w:szCs w:val="26"/>
        </w:rPr>
        <w:t xml:space="preserve"> </w:t>
      </w:r>
    </w:p>
    <w:p w14:paraId="4022DF5B">
      <w:pPr>
        <w:spacing w:after="100" w:line="360" w:lineRule="auto"/>
        <w:rPr>
          <w:rFonts w:hint="eastAsia"/>
          <w:kern w:val="0"/>
          <w:sz w:val="26"/>
          <w:szCs w:val="26"/>
        </w:rPr>
      </w:pPr>
      <w:r>
        <w:rPr>
          <w:rFonts w:hint="eastAsia"/>
          <w:kern w:val="0"/>
          <w:sz w:val="26"/>
          <w:szCs w:val="26"/>
        </w:rPr>
        <w:t>2.</w:t>
      </w:r>
      <w:r>
        <w:rPr>
          <w:rFonts w:hint="eastAsia" w:eastAsia="华文宋体"/>
          <w:kern w:val="0"/>
          <w:sz w:val="26"/>
          <w:szCs w:val="26"/>
        </w:rPr>
        <w:t>看守所门口，夜，外</w:t>
      </w:r>
    </w:p>
    <w:p w14:paraId="14DF78C8">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推着闵恩君的担架上了救护车，快速关上门。</w:t>
      </w:r>
    </w:p>
    <w:p w14:paraId="5C295883">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：师傅快点出发！</w:t>
      </w:r>
    </w:p>
    <w:p w14:paraId="39357AD9">
      <w:pPr>
        <w:spacing w:after="100" w:line="360" w:lineRule="auto"/>
        <w:rPr>
          <w:rFonts w:hint="eastAsia"/>
          <w:kern w:val="0"/>
          <w:sz w:val="26"/>
          <w:szCs w:val="26"/>
        </w:rPr>
      </w:pPr>
      <w:r>
        <w:rPr>
          <w:rFonts w:hint="eastAsia"/>
          <w:kern w:val="0"/>
          <w:sz w:val="26"/>
          <w:szCs w:val="26"/>
        </w:rPr>
        <w:t xml:space="preserve"> </w:t>
      </w:r>
    </w:p>
    <w:p w14:paraId="53B6A7D4">
      <w:pPr>
        <w:spacing w:after="0" w:line="360" w:lineRule="auto"/>
        <w:rPr>
          <w:rFonts w:hint="eastAsia"/>
          <w:kern w:val="0"/>
          <w:sz w:val="26"/>
          <w:szCs w:val="26"/>
        </w:rPr>
      </w:pPr>
      <w:r>
        <w:rPr>
          <w:rFonts w:hint="eastAsia"/>
          <w:kern w:val="0"/>
          <w:sz w:val="26"/>
          <w:szCs w:val="26"/>
        </w:rPr>
        <w:t>3</w:t>
      </w:r>
      <w:r>
        <w:rPr>
          <w:rFonts w:hint="eastAsia" w:eastAsia="华文宋体"/>
          <w:kern w:val="0"/>
          <w:sz w:val="26"/>
          <w:szCs w:val="26"/>
        </w:rPr>
        <w:t>．省道，夜，外</w:t>
      </w:r>
    </w:p>
    <w:p w14:paraId="2151576B">
      <w:pPr>
        <w:spacing w:after="0" w:line="360" w:lineRule="auto"/>
        <w:rPr>
          <w:rFonts w:hint="eastAsia"/>
          <w:kern w:val="0"/>
          <w:sz w:val="26"/>
          <w:szCs w:val="26"/>
        </w:rPr>
      </w:pPr>
      <w:r>
        <w:rPr>
          <w:rFonts w:hint="eastAsia" w:eastAsia="华文宋体"/>
          <w:kern w:val="0"/>
          <w:sz w:val="26"/>
          <w:szCs w:val="26"/>
        </w:rPr>
        <w:t>△闵恩君的救护车飞驰在破旧的省道上，一辆狱警车紧紧跟在后面。</w:t>
      </w:r>
    </w:p>
    <w:p w14:paraId="489370D2">
      <w:pPr>
        <w:spacing w:after="0" w:line="360" w:lineRule="auto"/>
        <w:rPr>
          <w:rFonts w:hint="eastAsia"/>
          <w:kern w:val="0"/>
          <w:sz w:val="26"/>
          <w:szCs w:val="26"/>
        </w:rPr>
      </w:pPr>
      <w:r>
        <w:rPr>
          <w:rFonts w:hint="eastAsia" w:eastAsia="华文宋体"/>
          <w:kern w:val="0"/>
          <w:sz w:val="26"/>
          <w:szCs w:val="26"/>
        </w:rPr>
        <w:t>△救护车闯过红灯飞驰而去，狱警车紧跟随后闯红灯时，被拦停了几秒，差点发生交通事故，管教</w:t>
      </w:r>
      <w:r>
        <w:rPr>
          <w:rFonts w:hint="eastAsia"/>
          <w:kern w:val="0"/>
          <w:sz w:val="26"/>
          <w:szCs w:val="26"/>
        </w:rPr>
        <w:t>C</w:t>
      </w:r>
      <w:r>
        <w:rPr>
          <w:rFonts w:hint="eastAsia" w:eastAsia="华文宋体"/>
          <w:kern w:val="0"/>
          <w:sz w:val="26"/>
          <w:szCs w:val="26"/>
        </w:rPr>
        <w:t>和</w:t>
      </w:r>
      <w:r>
        <w:rPr>
          <w:rFonts w:hint="eastAsia"/>
          <w:kern w:val="0"/>
          <w:sz w:val="26"/>
          <w:szCs w:val="26"/>
        </w:rPr>
        <w:t>D</w:t>
      </w:r>
      <w:r>
        <w:rPr>
          <w:rFonts w:hint="eastAsia" w:eastAsia="华文宋体"/>
          <w:kern w:val="0"/>
          <w:sz w:val="26"/>
          <w:szCs w:val="26"/>
        </w:rPr>
        <w:t>发出尖叫。管教</w:t>
      </w:r>
      <w:r>
        <w:rPr>
          <w:rFonts w:hint="eastAsia"/>
          <w:kern w:val="0"/>
          <w:sz w:val="26"/>
          <w:szCs w:val="26"/>
        </w:rPr>
        <w:t>C</w:t>
      </w:r>
      <w:r>
        <w:rPr>
          <w:rFonts w:hint="eastAsia" w:eastAsia="华文宋体"/>
          <w:kern w:val="0"/>
          <w:sz w:val="26"/>
          <w:szCs w:val="26"/>
        </w:rPr>
        <w:t>手握窗上的把手，身体蜷缩起来，当管教</w:t>
      </w:r>
      <w:r>
        <w:rPr>
          <w:rFonts w:hint="eastAsia"/>
          <w:kern w:val="0"/>
          <w:sz w:val="26"/>
          <w:szCs w:val="26"/>
        </w:rPr>
        <w:t>C</w:t>
      </w:r>
      <w:r>
        <w:rPr>
          <w:rFonts w:hint="eastAsia" w:eastAsia="华文宋体"/>
          <w:kern w:val="0"/>
          <w:sz w:val="26"/>
          <w:szCs w:val="26"/>
        </w:rPr>
        <w:t>、</w:t>
      </w:r>
      <w:r>
        <w:rPr>
          <w:rFonts w:hint="eastAsia"/>
          <w:kern w:val="0"/>
          <w:sz w:val="26"/>
          <w:szCs w:val="26"/>
        </w:rPr>
        <w:t>D</w:t>
      </w:r>
      <w:r>
        <w:rPr>
          <w:rFonts w:hint="eastAsia" w:eastAsia="华文宋体"/>
          <w:kern w:val="0"/>
          <w:sz w:val="26"/>
          <w:szCs w:val="26"/>
        </w:rPr>
        <w:t>缓过神时，早已不见救护车的身影。</w:t>
      </w:r>
    </w:p>
    <w:p w14:paraId="5B5C1708">
      <w:pPr>
        <w:spacing w:after="0" w:line="360" w:lineRule="auto"/>
        <w:rPr>
          <w:rFonts w:hint="eastAsia"/>
          <w:kern w:val="0"/>
          <w:sz w:val="26"/>
          <w:szCs w:val="26"/>
        </w:rPr>
      </w:pPr>
      <w:r>
        <w:rPr>
          <w:rFonts w:hint="eastAsia"/>
          <w:kern w:val="0"/>
          <w:sz w:val="26"/>
          <w:szCs w:val="26"/>
        </w:rPr>
        <w:t xml:space="preserve"> </w:t>
      </w:r>
    </w:p>
    <w:p w14:paraId="76EC7993">
      <w:pPr>
        <w:spacing w:after="0" w:line="360" w:lineRule="auto"/>
        <w:rPr>
          <w:rFonts w:hint="eastAsia"/>
          <w:kern w:val="0"/>
          <w:sz w:val="26"/>
          <w:szCs w:val="26"/>
        </w:rPr>
      </w:pPr>
      <w:r>
        <w:rPr>
          <w:rFonts w:hint="eastAsia"/>
          <w:kern w:val="0"/>
          <w:sz w:val="26"/>
          <w:szCs w:val="26"/>
        </w:rPr>
        <w:t>4.</w:t>
      </w:r>
      <w:r>
        <w:rPr>
          <w:rFonts w:hint="eastAsia" w:eastAsia="华文宋体"/>
          <w:kern w:val="0"/>
          <w:sz w:val="26"/>
          <w:szCs w:val="26"/>
        </w:rPr>
        <w:t>救护车，夜，内</w:t>
      </w:r>
    </w:p>
    <w:p w14:paraId="6900FD47">
      <w:pPr>
        <w:spacing w:after="0" w:line="360" w:lineRule="auto"/>
        <w:rPr>
          <w:rFonts w:hint="eastAsia"/>
          <w:kern w:val="0"/>
          <w:sz w:val="26"/>
          <w:szCs w:val="26"/>
        </w:rPr>
      </w:pPr>
      <w:r>
        <w:rPr>
          <w:rFonts w:hint="eastAsia" w:eastAsia="华文宋体"/>
          <w:kern w:val="0"/>
          <w:sz w:val="26"/>
          <w:szCs w:val="26"/>
        </w:rPr>
        <w:t>△救护车中带着口罩的护士坐在管教</w:t>
      </w:r>
      <w:r>
        <w:rPr>
          <w:rFonts w:hint="eastAsia"/>
          <w:kern w:val="0"/>
          <w:sz w:val="26"/>
          <w:szCs w:val="26"/>
        </w:rPr>
        <w:t>B</w:t>
      </w:r>
      <w:r>
        <w:rPr>
          <w:rFonts w:hint="eastAsia" w:eastAsia="华文宋体"/>
          <w:kern w:val="0"/>
          <w:sz w:val="26"/>
          <w:szCs w:val="26"/>
        </w:rPr>
        <w:t>旁边，看向管教</w:t>
      </w:r>
      <w:r>
        <w:rPr>
          <w:rFonts w:hint="eastAsia"/>
          <w:kern w:val="0"/>
          <w:sz w:val="26"/>
          <w:szCs w:val="26"/>
        </w:rPr>
        <w:t>B</w:t>
      </w:r>
      <w:r>
        <w:rPr>
          <w:rFonts w:hint="eastAsia" w:eastAsia="华文宋体"/>
          <w:kern w:val="0"/>
          <w:sz w:val="26"/>
          <w:szCs w:val="26"/>
        </w:rPr>
        <w:t>，轻轻地拉下口罩。</w:t>
      </w:r>
    </w:p>
    <w:p w14:paraId="660176D1">
      <w:pPr>
        <w:spacing w:after="0" w:line="360" w:lineRule="auto"/>
        <w:rPr>
          <w:rFonts w:hint="eastAsia"/>
          <w:kern w:val="0"/>
          <w:sz w:val="26"/>
          <w:szCs w:val="26"/>
        </w:rPr>
      </w:pPr>
      <w:r>
        <w:rPr>
          <w:rFonts w:hint="eastAsia" w:eastAsia="华文宋体"/>
          <w:kern w:val="0"/>
          <w:sz w:val="26"/>
          <w:szCs w:val="26"/>
        </w:rPr>
        <w:t>吴薇：你好，接个电话。</w:t>
      </w:r>
    </w:p>
    <w:p w14:paraId="61380A96">
      <w:pPr>
        <w:spacing w:after="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非常惊讶地看着吴薇。</w:t>
      </w:r>
    </w:p>
    <w:p w14:paraId="3DFB1474">
      <w:pPr>
        <w:spacing w:after="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严厉：你们是谁，要干什么？</w:t>
      </w:r>
    </w:p>
    <w:p w14:paraId="644C788F">
      <w:pPr>
        <w:spacing w:after="0" w:line="360" w:lineRule="auto"/>
        <w:rPr>
          <w:rFonts w:hint="eastAsia"/>
          <w:kern w:val="0"/>
          <w:sz w:val="26"/>
          <w:szCs w:val="26"/>
        </w:rPr>
      </w:pPr>
      <w:r>
        <w:rPr>
          <w:rFonts w:hint="eastAsia" w:eastAsia="华文宋体"/>
          <w:kern w:val="0"/>
          <w:sz w:val="26"/>
          <w:szCs w:val="26"/>
        </w:rPr>
        <w:t>△吴薇打开手机，摁响免提。</w:t>
      </w:r>
    </w:p>
    <w:p w14:paraId="64B9FEA8">
      <w:pPr>
        <w:spacing w:after="0" w:line="360" w:lineRule="auto"/>
        <w:rPr>
          <w:rFonts w:hint="eastAsia"/>
          <w:kern w:val="0"/>
          <w:sz w:val="26"/>
          <w:szCs w:val="26"/>
        </w:rPr>
      </w:pPr>
      <w:r>
        <w:rPr>
          <w:rFonts w:hint="eastAsia" w:eastAsia="华文宋体"/>
          <w:kern w:val="0"/>
          <w:sz w:val="26"/>
          <w:szCs w:val="26"/>
        </w:rPr>
        <w:t>电话的另一头传来一个男人的声音（冰冷，官方，不容置疑）：照他们说的去做，这是上面的指示，绝对保密任务，请配合（喊警号）！</w:t>
      </w:r>
    </w:p>
    <w:p w14:paraId="4E6B64C6">
      <w:pPr>
        <w:spacing w:after="100" w:line="360" w:lineRule="auto"/>
        <w:rPr>
          <w:rFonts w:hint="eastAsia"/>
          <w:kern w:val="0"/>
          <w:sz w:val="26"/>
          <w:szCs w:val="26"/>
        </w:rPr>
      </w:pPr>
      <w:r>
        <w:rPr>
          <w:rFonts w:hint="eastAsia"/>
          <w:kern w:val="0"/>
          <w:sz w:val="26"/>
          <w:szCs w:val="26"/>
        </w:rPr>
        <w:t xml:space="preserve"> </w:t>
      </w:r>
    </w:p>
    <w:p w14:paraId="0905CF6F">
      <w:pPr>
        <w:spacing w:after="100" w:line="360" w:lineRule="auto"/>
        <w:rPr>
          <w:rFonts w:hint="eastAsia"/>
          <w:kern w:val="0"/>
          <w:sz w:val="26"/>
          <w:szCs w:val="26"/>
        </w:rPr>
      </w:pPr>
      <w:r>
        <w:rPr>
          <w:rFonts w:hint="eastAsia"/>
          <w:kern w:val="0"/>
          <w:sz w:val="26"/>
          <w:szCs w:val="26"/>
        </w:rPr>
        <w:t>5.</w:t>
      </w:r>
      <w:r>
        <w:rPr>
          <w:rFonts w:hint="eastAsia" w:eastAsia="华文宋体"/>
          <w:kern w:val="0"/>
          <w:sz w:val="26"/>
          <w:szCs w:val="26"/>
        </w:rPr>
        <w:t>偏僻小道，夜，外</w:t>
      </w:r>
    </w:p>
    <w:p w14:paraId="3EF37E16">
      <w:pPr>
        <w:spacing w:after="100" w:line="360" w:lineRule="auto"/>
        <w:rPr>
          <w:rFonts w:hint="eastAsia"/>
          <w:kern w:val="0"/>
          <w:sz w:val="26"/>
          <w:szCs w:val="26"/>
        </w:rPr>
      </w:pPr>
      <w:r>
        <w:rPr>
          <w:rFonts w:hint="eastAsia" w:eastAsia="华文宋体"/>
          <w:kern w:val="0"/>
          <w:sz w:val="26"/>
          <w:szCs w:val="26"/>
        </w:rPr>
        <w:t>△救护车快速在一处停下，旁边停着一辆与救护车一模一样的复刻车。</w:t>
      </w:r>
    </w:p>
    <w:p w14:paraId="1E38E4A4">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迅速下车关上门，上了复刻车。</w:t>
      </w:r>
    </w:p>
    <w:p w14:paraId="07A82878">
      <w:pPr>
        <w:spacing w:after="100" w:line="360" w:lineRule="auto"/>
        <w:rPr>
          <w:rFonts w:hint="eastAsia"/>
          <w:kern w:val="0"/>
          <w:sz w:val="26"/>
          <w:szCs w:val="26"/>
        </w:rPr>
      </w:pPr>
      <w:r>
        <w:rPr>
          <w:rFonts w:hint="eastAsia"/>
          <w:kern w:val="0"/>
          <w:sz w:val="26"/>
          <w:szCs w:val="26"/>
        </w:rPr>
        <w:t xml:space="preserve"> </w:t>
      </w:r>
    </w:p>
    <w:p w14:paraId="5925429B">
      <w:pPr>
        <w:spacing w:after="100" w:line="360" w:lineRule="auto"/>
        <w:rPr>
          <w:rFonts w:hint="eastAsia"/>
          <w:kern w:val="0"/>
          <w:sz w:val="26"/>
          <w:szCs w:val="26"/>
        </w:rPr>
      </w:pPr>
      <w:r>
        <w:rPr>
          <w:rFonts w:hint="eastAsia"/>
          <w:kern w:val="0"/>
          <w:sz w:val="26"/>
          <w:szCs w:val="26"/>
        </w:rPr>
        <w:t>6.</w:t>
      </w:r>
      <w:r>
        <w:rPr>
          <w:rFonts w:hint="eastAsia" w:eastAsia="华文宋体"/>
          <w:kern w:val="0"/>
          <w:sz w:val="26"/>
          <w:szCs w:val="26"/>
        </w:rPr>
        <w:t>复刻急救车，夜，内</w:t>
      </w:r>
    </w:p>
    <w:p w14:paraId="05792B4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△年轻女司机乔装成驾驶员，约28岁，沉稳干练。她观察后视镜，确认无尾随，拿起对讲机。</w:t>
      </w:r>
    </w:p>
    <w:p w14:paraId="147EC72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静美：哥，我们出发了。</w:t>
      </w:r>
    </w:p>
    <w:p w14:paraId="5EAB9E2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对讲机另一边的林观池（低沉）：直接进急救室地下通道。</w:t>
      </w:r>
    </w:p>
    <w:p w14:paraId="78E01137">
      <w:pPr>
        <w:spacing w:after="100" w:line="360" w:lineRule="auto"/>
        <w:rPr>
          <w:rFonts w:hint="eastAsia" w:eastAsia="Arial Unicode MS"/>
          <w:kern w:val="0"/>
          <w:sz w:val="26"/>
          <w:szCs w:val="26"/>
        </w:rPr>
      </w:pPr>
      <w:r>
        <w:rPr>
          <w:rFonts w:hint="eastAsia"/>
          <w:kern w:val="0"/>
          <w:sz w:val="26"/>
          <w:szCs w:val="26"/>
        </w:rPr>
        <w:t xml:space="preserve"> </w:t>
      </w:r>
    </w:p>
    <w:p w14:paraId="47016843">
      <w:pPr>
        <w:spacing w:after="100" w:line="360" w:lineRule="auto"/>
        <w:rPr>
          <w:rFonts w:hint="eastAsia"/>
          <w:kern w:val="0"/>
          <w:sz w:val="26"/>
          <w:szCs w:val="26"/>
        </w:rPr>
      </w:pPr>
      <w:r>
        <w:rPr>
          <w:rFonts w:hint="eastAsia"/>
          <w:kern w:val="0"/>
          <w:sz w:val="26"/>
          <w:szCs w:val="26"/>
        </w:rPr>
        <w:t>7.</w:t>
      </w:r>
      <w:r>
        <w:rPr>
          <w:rFonts w:hint="eastAsia" w:eastAsia="华文宋体"/>
          <w:kern w:val="0"/>
          <w:sz w:val="26"/>
          <w:szCs w:val="26"/>
        </w:rPr>
        <w:t>医院救护车通道，夜，内</w:t>
      </w:r>
    </w:p>
    <w:p w14:paraId="1C09A0CB">
      <w:pPr>
        <w:spacing w:after="100" w:line="360" w:lineRule="auto"/>
        <w:rPr>
          <w:rFonts w:hint="eastAsia"/>
          <w:kern w:val="0"/>
          <w:sz w:val="26"/>
          <w:szCs w:val="26"/>
        </w:rPr>
      </w:pPr>
      <w:r>
        <w:rPr>
          <w:rFonts w:hint="eastAsia" w:eastAsia="华文宋体"/>
          <w:kern w:val="0"/>
          <w:sz w:val="26"/>
          <w:szCs w:val="26"/>
        </w:rPr>
        <w:t>△救护车与复刻救护车快速驶入救护车专用通道。</w:t>
      </w:r>
    </w:p>
    <w:p w14:paraId="386A460B">
      <w:pPr>
        <w:spacing w:after="100" w:line="360" w:lineRule="auto"/>
        <w:rPr>
          <w:rFonts w:hint="eastAsia"/>
          <w:kern w:val="0"/>
          <w:sz w:val="26"/>
          <w:szCs w:val="26"/>
        </w:rPr>
      </w:pPr>
      <w:r>
        <w:rPr>
          <w:rFonts w:hint="eastAsia"/>
          <w:kern w:val="0"/>
          <w:sz w:val="26"/>
          <w:szCs w:val="26"/>
        </w:rPr>
        <w:t xml:space="preserve"> </w:t>
      </w:r>
    </w:p>
    <w:p w14:paraId="600DD39C">
      <w:pPr>
        <w:spacing w:after="100" w:line="360" w:lineRule="auto"/>
        <w:rPr>
          <w:rFonts w:hint="eastAsia"/>
          <w:kern w:val="0"/>
          <w:sz w:val="26"/>
          <w:szCs w:val="26"/>
        </w:rPr>
      </w:pPr>
      <w:r>
        <w:rPr>
          <w:rFonts w:hint="eastAsia"/>
          <w:kern w:val="0"/>
          <w:sz w:val="26"/>
          <w:szCs w:val="26"/>
        </w:rPr>
        <w:t>8.</w:t>
      </w:r>
      <w:r>
        <w:rPr>
          <w:rFonts w:hint="eastAsia" w:eastAsia="华文宋体"/>
          <w:kern w:val="0"/>
          <w:sz w:val="26"/>
          <w:szCs w:val="26"/>
        </w:rPr>
        <w:t>复刻救护车，夜，内</w:t>
      </w:r>
    </w:p>
    <w:p w14:paraId="0D7BE9AE">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B</w:t>
      </w:r>
      <w:r>
        <w:rPr>
          <w:rFonts w:hint="eastAsia" w:eastAsia="华文宋体"/>
          <w:kern w:val="0"/>
          <w:sz w:val="26"/>
          <w:szCs w:val="26"/>
        </w:rPr>
        <w:t>拿起对讲机：呼叫（警号），你们停好车后，立刻到急诊电梯口接应我。</w:t>
      </w:r>
    </w:p>
    <w:p w14:paraId="65C0822A">
      <w:pPr>
        <w:spacing w:after="100" w:line="360" w:lineRule="auto"/>
        <w:rPr>
          <w:rFonts w:hint="eastAsia"/>
          <w:kern w:val="0"/>
          <w:szCs w:val="22"/>
        </w:rPr>
      </w:pPr>
      <w:r>
        <w:rPr>
          <w:rFonts w:hint="eastAsia"/>
          <w:kern w:val="0"/>
        </w:rPr>
        <w:t xml:space="preserve"> </w:t>
      </w:r>
    </w:p>
    <w:p w14:paraId="254E69D0">
      <w:pPr>
        <w:spacing w:after="100" w:line="360" w:lineRule="auto"/>
        <w:rPr>
          <w:rFonts w:hint="eastAsia"/>
          <w:kern w:val="0"/>
          <w:sz w:val="26"/>
          <w:szCs w:val="26"/>
        </w:rPr>
      </w:pPr>
      <w:r>
        <w:rPr>
          <w:rFonts w:hint="eastAsia" w:eastAsia="华文宋体"/>
          <w:kern w:val="0"/>
          <w:sz w:val="26"/>
          <w:szCs w:val="26"/>
        </w:rPr>
        <w:t>第三集 豺狼</w:t>
      </w:r>
    </w:p>
    <w:p w14:paraId="4C3E2143">
      <w:pPr>
        <w:spacing w:after="100" w:line="360" w:lineRule="auto"/>
        <w:rPr>
          <w:rFonts w:hint="eastAsia"/>
          <w:kern w:val="0"/>
          <w:sz w:val="26"/>
          <w:szCs w:val="26"/>
        </w:rPr>
      </w:pPr>
      <w:r>
        <w:rPr>
          <w:rFonts w:hint="eastAsia"/>
          <w:kern w:val="0"/>
          <w:sz w:val="26"/>
          <w:szCs w:val="26"/>
        </w:rPr>
        <w:t>9.</w:t>
      </w:r>
      <w:r>
        <w:rPr>
          <w:rFonts w:hint="eastAsia" w:eastAsia="华文宋体"/>
          <w:kern w:val="0"/>
          <w:sz w:val="26"/>
          <w:szCs w:val="26"/>
        </w:rPr>
        <w:t>医院急诊电梯口，夜，内</w:t>
      </w:r>
    </w:p>
    <w:p w14:paraId="068ED2DF">
      <w:pPr>
        <w:spacing w:after="100" w:line="360" w:lineRule="auto"/>
        <w:rPr>
          <w:rFonts w:hint="eastAsia"/>
          <w:kern w:val="0"/>
          <w:sz w:val="26"/>
          <w:szCs w:val="26"/>
        </w:rPr>
      </w:pPr>
      <w:r>
        <w:rPr>
          <w:rFonts w:hint="eastAsia" w:eastAsia="华文宋体"/>
          <w:kern w:val="0"/>
          <w:sz w:val="26"/>
          <w:szCs w:val="26"/>
        </w:rPr>
        <w:t>△两名管教从远处跑来，气喘吁吁地看着电梯的液板显示</w:t>
      </w:r>
      <w:r>
        <w:rPr>
          <w:rFonts w:hint="eastAsia"/>
          <w:kern w:val="0"/>
          <w:sz w:val="26"/>
          <w:szCs w:val="26"/>
        </w:rPr>
        <w:t>B1…1F</w:t>
      </w:r>
      <w:r>
        <w:rPr>
          <w:rFonts w:hint="eastAsia" w:eastAsia="华文宋体"/>
          <w:kern w:val="0"/>
          <w:sz w:val="26"/>
          <w:szCs w:val="26"/>
        </w:rPr>
        <w:t>，电梯门缓缓打开，管教</w:t>
      </w:r>
      <w:r>
        <w:rPr>
          <w:rFonts w:hint="eastAsia"/>
          <w:kern w:val="0"/>
          <w:sz w:val="26"/>
          <w:szCs w:val="26"/>
        </w:rPr>
        <w:t>B</w:t>
      </w:r>
      <w:r>
        <w:rPr>
          <w:rFonts w:hint="eastAsia" w:eastAsia="华文宋体"/>
          <w:kern w:val="0"/>
          <w:sz w:val="26"/>
          <w:szCs w:val="26"/>
        </w:rPr>
        <w:t>和医务人员推着闵恩君，快速移动至治疗室。</w:t>
      </w:r>
    </w:p>
    <w:p w14:paraId="303C6C16">
      <w:pPr>
        <w:spacing w:after="100" w:line="360" w:lineRule="auto"/>
        <w:rPr>
          <w:rFonts w:hint="eastAsia"/>
          <w:kern w:val="0"/>
          <w:sz w:val="26"/>
          <w:szCs w:val="26"/>
        </w:rPr>
      </w:pPr>
      <w:r>
        <w:rPr>
          <w:rFonts w:hint="eastAsia"/>
          <w:kern w:val="0"/>
          <w:sz w:val="26"/>
          <w:szCs w:val="26"/>
        </w:rPr>
        <w:t xml:space="preserve"> </w:t>
      </w:r>
    </w:p>
    <w:p w14:paraId="190B4EE1">
      <w:pPr>
        <w:spacing w:after="100" w:line="360" w:lineRule="auto"/>
        <w:rPr>
          <w:rFonts w:hint="eastAsia"/>
          <w:kern w:val="0"/>
          <w:sz w:val="26"/>
          <w:szCs w:val="26"/>
        </w:rPr>
      </w:pPr>
      <w:r>
        <w:rPr>
          <w:rFonts w:hint="eastAsia"/>
          <w:kern w:val="0"/>
          <w:sz w:val="26"/>
          <w:szCs w:val="26"/>
        </w:rPr>
        <w:t>10.</w:t>
      </w:r>
      <w:r>
        <w:rPr>
          <w:rFonts w:hint="eastAsia" w:eastAsia="华文宋体"/>
          <w:kern w:val="0"/>
          <w:sz w:val="26"/>
          <w:szCs w:val="26"/>
        </w:rPr>
        <w:t>治疗室门口，夜，内</w:t>
      </w:r>
    </w:p>
    <w:p w14:paraId="61DDBAC5">
      <w:pPr>
        <w:spacing w:after="100" w:line="360" w:lineRule="auto"/>
        <w:rPr>
          <w:rFonts w:hint="eastAsia"/>
          <w:kern w:val="0"/>
          <w:sz w:val="26"/>
          <w:szCs w:val="26"/>
        </w:rPr>
      </w:pPr>
      <w:r>
        <w:rPr>
          <w:rFonts w:hint="eastAsia" w:eastAsia="华文宋体"/>
          <w:kern w:val="0"/>
          <w:sz w:val="26"/>
          <w:szCs w:val="26"/>
        </w:rPr>
        <w:t>△三名管教紧张地站在治疗室门口，此时急诊医生边摘着手套边从治疗室走出来。</w:t>
      </w:r>
    </w:p>
    <w:p w14:paraId="1252F7C7">
      <w:pPr>
        <w:spacing w:after="100" w:line="360" w:lineRule="auto"/>
        <w:rPr>
          <w:rFonts w:hint="eastAsia"/>
          <w:kern w:val="0"/>
          <w:sz w:val="26"/>
          <w:szCs w:val="26"/>
        </w:rPr>
      </w:pPr>
      <w:r>
        <w:rPr>
          <w:rFonts w:hint="eastAsia" w:eastAsia="华文宋体"/>
          <w:kern w:val="0"/>
          <w:sz w:val="26"/>
          <w:szCs w:val="26"/>
        </w:rPr>
        <w:t>医生：伤口不深，但失血量偏大，暂无生命危险。今晚留院观察，明天复查，没问题就可以出院了。</w:t>
      </w:r>
    </w:p>
    <w:p w14:paraId="13F84977">
      <w:pPr>
        <w:spacing w:after="100" w:line="360" w:lineRule="auto"/>
        <w:rPr>
          <w:rFonts w:hint="eastAsia"/>
          <w:kern w:val="0"/>
          <w:sz w:val="26"/>
          <w:szCs w:val="26"/>
        </w:rPr>
      </w:pPr>
      <w:r>
        <w:rPr>
          <w:rFonts w:hint="eastAsia"/>
          <w:kern w:val="0"/>
          <w:sz w:val="26"/>
          <w:szCs w:val="26"/>
        </w:rPr>
        <w:t xml:space="preserve"> </w:t>
      </w:r>
    </w:p>
    <w:p w14:paraId="3727083D">
      <w:pPr>
        <w:spacing w:after="100" w:line="360" w:lineRule="auto"/>
        <w:rPr>
          <w:rFonts w:hint="eastAsia"/>
          <w:kern w:val="0"/>
          <w:sz w:val="26"/>
          <w:szCs w:val="26"/>
        </w:rPr>
      </w:pPr>
      <w:r>
        <w:rPr>
          <w:rFonts w:hint="eastAsia"/>
          <w:kern w:val="0"/>
          <w:sz w:val="26"/>
          <w:szCs w:val="26"/>
        </w:rPr>
        <w:t>11.</w:t>
      </w:r>
      <w:r>
        <w:rPr>
          <w:rFonts w:hint="eastAsia" w:eastAsia="华文宋体"/>
          <w:kern w:val="0"/>
          <w:sz w:val="26"/>
          <w:szCs w:val="26"/>
        </w:rPr>
        <w:t>所长办公室，日，内</w:t>
      </w:r>
    </w:p>
    <w:p w14:paraId="6F73D3DD">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A</w:t>
      </w:r>
      <w:r>
        <w:rPr>
          <w:rFonts w:hint="eastAsia" w:eastAsia="华文宋体"/>
          <w:kern w:val="0"/>
          <w:sz w:val="26"/>
          <w:szCs w:val="26"/>
        </w:rPr>
        <w:t>笔直地站在所长办公室，所长视若无睹，自顾自地研究着自己的花盆。</w:t>
      </w:r>
    </w:p>
    <w:p w14:paraId="4993BEF8">
      <w:pPr>
        <w:spacing w:after="100" w:line="360" w:lineRule="auto"/>
        <w:rPr>
          <w:rFonts w:hint="eastAsia"/>
          <w:kern w:val="0"/>
          <w:sz w:val="26"/>
          <w:szCs w:val="26"/>
        </w:rPr>
      </w:pPr>
      <w:r>
        <w:rPr>
          <w:rFonts w:hint="eastAsia" w:eastAsia="华文宋体"/>
          <w:kern w:val="0"/>
          <w:sz w:val="26"/>
          <w:szCs w:val="26"/>
        </w:rPr>
        <w:t>△所长摸着一个精致漂亮的小兰花，突然举起花盆砸向管教</w:t>
      </w:r>
      <w:r>
        <w:rPr>
          <w:rFonts w:hint="eastAsia"/>
          <w:kern w:val="0"/>
          <w:sz w:val="26"/>
          <w:szCs w:val="26"/>
        </w:rPr>
        <w:t>A</w:t>
      </w:r>
      <w:r>
        <w:rPr>
          <w:rFonts w:hint="eastAsia" w:eastAsia="华文宋体"/>
          <w:kern w:val="0"/>
          <w:sz w:val="26"/>
          <w:szCs w:val="26"/>
        </w:rPr>
        <w:t>，土瞬间散开在空中，溅了管教</w:t>
      </w:r>
      <w:r>
        <w:rPr>
          <w:rFonts w:hint="eastAsia"/>
          <w:kern w:val="0"/>
          <w:sz w:val="26"/>
          <w:szCs w:val="26"/>
        </w:rPr>
        <w:t>A</w:t>
      </w:r>
      <w:r>
        <w:rPr>
          <w:rFonts w:hint="eastAsia" w:eastAsia="华文宋体"/>
          <w:kern w:val="0"/>
          <w:sz w:val="26"/>
          <w:szCs w:val="26"/>
        </w:rPr>
        <w:t>一身，花盆碎了一地。</w:t>
      </w:r>
    </w:p>
    <w:p w14:paraId="44120955">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A</w:t>
      </w:r>
      <w:r>
        <w:rPr>
          <w:rFonts w:hint="eastAsia" w:eastAsia="华文宋体"/>
          <w:kern w:val="0"/>
          <w:sz w:val="26"/>
          <w:szCs w:val="26"/>
        </w:rPr>
        <w:t>僵立不动，紧张得不敢吭声。</w:t>
      </w:r>
    </w:p>
    <w:p w14:paraId="02FCE889">
      <w:pPr>
        <w:spacing w:after="100" w:line="360" w:lineRule="auto"/>
        <w:rPr>
          <w:rFonts w:hint="eastAsia"/>
          <w:kern w:val="0"/>
          <w:sz w:val="26"/>
          <w:szCs w:val="26"/>
        </w:rPr>
      </w:pPr>
      <w:r>
        <w:rPr>
          <w:rFonts w:hint="eastAsia" w:eastAsia="华文宋体"/>
          <w:kern w:val="0"/>
          <w:sz w:val="26"/>
          <w:szCs w:val="26"/>
        </w:rPr>
        <w:t>所长：你知道你在做什么吗？</w:t>
      </w:r>
    </w:p>
    <w:p w14:paraId="3B717D67">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A</w:t>
      </w:r>
      <w:r>
        <w:rPr>
          <w:rFonts w:hint="eastAsia" w:eastAsia="华文宋体"/>
          <w:kern w:val="0"/>
          <w:sz w:val="26"/>
          <w:szCs w:val="26"/>
        </w:rPr>
        <w:t>低头，不敢吭声。</w:t>
      </w:r>
    </w:p>
    <w:p w14:paraId="0BE4A3A7">
      <w:pPr>
        <w:spacing w:after="100" w:line="360" w:lineRule="auto"/>
        <w:rPr>
          <w:rFonts w:hint="eastAsia"/>
          <w:kern w:val="0"/>
          <w:sz w:val="26"/>
          <w:szCs w:val="26"/>
        </w:rPr>
      </w:pPr>
      <w:r>
        <w:rPr>
          <w:rFonts w:hint="eastAsia" w:eastAsia="华文宋体"/>
          <w:kern w:val="0"/>
          <w:sz w:val="26"/>
          <w:szCs w:val="26"/>
        </w:rPr>
        <w:t>所长：她要有个三长两短，咱俩都吃不了兜着走！多少人在盯着她呢！</w:t>
      </w:r>
    </w:p>
    <w:p w14:paraId="5D66EFDE">
      <w:pPr>
        <w:spacing w:after="100" w:line="360" w:lineRule="auto"/>
        <w:rPr>
          <w:rFonts w:hint="eastAsia"/>
          <w:kern w:val="0"/>
          <w:sz w:val="26"/>
          <w:szCs w:val="26"/>
        </w:rPr>
      </w:pPr>
      <w:r>
        <w:rPr>
          <w:rFonts w:hint="eastAsia" w:eastAsia="华文宋体"/>
          <w:kern w:val="0"/>
          <w:sz w:val="26"/>
          <w:szCs w:val="26"/>
        </w:rPr>
        <w:t>管教</w:t>
      </w:r>
      <w:r>
        <w:rPr>
          <w:rFonts w:hint="eastAsia"/>
          <w:kern w:val="0"/>
          <w:sz w:val="26"/>
          <w:szCs w:val="26"/>
        </w:rPr>
        <w:t>A</w:t>
      </w:r>
      <w:r>
        <w:rPr>
          <w:rFonts w:hint="eastAsia" w:eastAsia="华文宋体"/>
          <w:kern w:val="0"/>
          <w:sz w:val="26"/>
          <w:szCs w:val="26"/>
        </w:rPr>
        <w:t>（委屈、颤抖）：所长，我……我真的没有动她。</w:t>
      </w:r>
    </w:p>
    <w:p w14:paraId="510D0C50">
      <w:pPr>
        <w:spacing w:after="100" w:line="360" w:lineRule="auto"/>
        <w:rPr>
          <w:rFonts w:hint="eastAsia"/>
          <w:kern w:val="0"/>
          <w:sz w:val="26"/>
          <w:szCs w:val="26"/>
        </w:rPr>
      </w:pPr>
      <w:r>
        <w:rPr>
          <w:rFonts w:hint="eastAsia" w:eastAsia="华文宋体"/>
          <w:kern w:val="0"/>
          <w:sz w:val="26"/>
          <w:szCs w:val="26"/>
        </w:rPr>
        <w:t>所长：不必解释，调查组会介入。你最好想办法得到她的谅解，否则，我也保不住你。</w:t>
      </w:r>
    </w:p>
    <w:p w14:paraId="7C9E2BC8">
      <w:pPr>
        <w:spacing w:after="100" w:line="360" w:lineRule="auto"/>
        <w:rPr>
          <w:rFonts w:hint="eastAsia"/>
          <w:kern w:val="0"/>
          <w:sz w:val="26"/>
          <w:szCs w:val="26"/>
        </w:rPr>
      </w:pPr>
      <w:r>
        <w:rPr>
          <w:rFonts w:hint="eastAsia"/>
          <w:kern w:val="0"/>
          <w:sz w:val="26"/>
          <w:szCs w:val="26"/>
        </w:rPr>
        <w:t xml:space="preserve"> </w:t>
      </w:r>
    </w:p>
    <w:p w14:paraId="5B0285E0">
      <w:pPr>
        <w:spacing w:after="100" w:line="360" w:lineRule="auto"/>
        <w:rPr>
          <w:rFonts w:hint="eastAsia"/>
          <w:kern w:val="0"/>
          <w:sz w:val="26"/>
          <w:szCs w:val="26"/>
        </w:rPr>
      </w:pPr>
      <w:r>
        <w:rPr>
          <w:rFonts w:hint="eastAsia"/>
          <w:kern w:val="0"/>
          <w:sz w:val="26"/>
          <w:szCs w:val="26"/>
        </w:rPr>
        <w:t>12.106</w:t>
      </w:r>
      <w:r>
        <w:rPr>
          <w:rFonts w:hint="eastAsia" w:eastAsia="华文宋体"/>
          <w:kern w:val="0"/>
          <w:sz w:val="26"/>
          <w:szCs w:val="26"/>
        </w:rPr>
        <w:t>监室，日，内</w:t>
      </w:r>
    </w:p>
    <w:p w14:paraId="0AD6C3B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0411 朴英姬从送饭大姐那里听到消息，神色紧张，开始在监室里低声跟其她人交头接耳。</w:t>
      </w:r>
    </w:p>
    <w:p w14:paraId="6C1ECEB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朴英姬（压低声音、急促）：昨晚……0719闵恩君出事了，听说闹得挺大。</w:t>
      </w:r>
    </w:p>
    <w:p w14:paraId="74ED4C1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0655 李明慧听到消息，立刻快步跑进放风室。</w:t>
      </w:r>
    </w:p>
    <w:p w14:paraId="4E8E350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△此刻，韩绍闻正独自在监室角落安静练瑜伽，动作舒缓。</w:t>
      </w:r>
    </w:p>
    <w:p w14:paraId="4095197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李明慧（压低、急切）：绍闻，不好了！闵恩君……闵恩君昨晚出事了！</w:t>
      </w:r>
    </w:p>
    <w:p w14:paraId="32FE045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△听到此消息，韩绍闻立刻停下动作，跑到铁门前摇晃着铁门，扯着嗓子喊。</w:t>
      </w:r>
    </w:p>
    <w:p w14:paraId="55F8E32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韩绍闻：管教管教！来人啊！管教呢！</w:t>
      </w:r>
    </w:p>
    <w:p w14:paraId="482F4AC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一名管教快步走来（不耐烦）：干什么干什么！</w:t>
      </w:r>
    </w:p>
    <w:p w14:paraId="5955691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韩绍闻：帮我和管教B带个话，我有事向她汇报。</w:t>
      </w:r>
    </w:p>
    <w:p w14:paraId="3CACC62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管教（没好气）：她们出勤没回来。</w:t>
      </w:r>
    </w:p>
    <w:p w14:paraId="4B39E41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韩绍闻：0719闵恩君怎么了？</w:t>
      </w:r>
    </w:p>
    <w:p w14:paraId="06F002C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管教皱着眉：受伤了，不要打听，这不是你该管的事。</w:t>
      </w:r>
    </w:p>
    <w:p w14:paraId="40A642A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△管教说完，转身离开。</w:t>
      </w:r>
    </w:p>
    <w:p w14:paraId="45582F1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△韩绍闻失落地靠在铁门上，慢慢坐到地上，一只手拽着头，自言自语地小声嘀咕。</w:t>
      </w:r>
    </w:p>
    <w:p w14:paraId="6313CCE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韩绍闻：不会有事的，不会有事的。</w:t>
      </w:r>
    </w:p>
    <w:p w14:paraId="09A8158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104DC511">
      <w:pPr>
        <w:spacing w:after="100" w:line="360" w:lineRule="auto"/>
        <w:rPr>
          <w:rFonts w:hint="eastAsia" w:eastAsia="Arial Unicode MS"/>
          <w:kern w:val="0"/>
          <w:sz w:val="26"/>
          <w:szCs w:val="26"/>
        </w:rPr>
      </w:pPr>
      <w:r>
        <w:rPr>
          <w:rFonts w:hint="eastAsia"/>
          <w:kern w:val="0"/>
          <w:sz w:val="26"/>
          <w:szCs w:val="26"/>
        </w:rPr>
        <w:t xml:space="preserve">13. </w:t>
      </w:r>
      <w:r>
        <w:rPr>
          <w:rFonts w:hint="eastAsia" w:eastAsia="华文宋体"/>
          <w:kern w:val="0"/>
          <w:sz w:val="26"/>
          <w:szCs w:val="26"/>
        </w:rPr>
        <w:t>医院病房，夜，内</w:t>
      </w:r>
    </w:p>
    <w:p w14:paraId="128DD06E">
      <w:pPr>
        <w:spacing w:after="100" w:line="360" w:lineRule="auto"/>
        <w:rPr>
          <w:rFonts w:hint="eastAsia"/>
          <w:kern w:val="0"/>
          <w:sz w:val="26"/>
          <w:szCs w:val="26"/>
        </w:rPr>
      </w:pPr>
      <w:r>
        <w:rPr>
          <w:rFonts w:hint="eastAsia" w:eastAsia="华文宋体"/>
          <w:kern w:val="0"/>
          <w:sz w:val="26"/>
          <w:szCs w:val="26"/>
        </w:rPr>
        <w:t>△闵恩君被医护人员推进病房，意识缓缓回笼，慢慢恢复清醒。她吃力地将脑袋转向窗户方向，眼神涣散地环顾四周，努力辨认所处的环境。她缓缓抬起左手，触碰到冰凉的金属，才发现手腕被手铐牢牢铐在病床栏杆上。闵恩君沉默停顿数秒，紧绷的身体忽然放松下来，目光平静地看向坐在不远处的管教</w:t>
      </w:r>
      <w:r>
        <w:rPr>
          <w:rFonts w:hint="eastAsia"/>
          <w:kern w:val="0"/>
          <w:sz w:val="26"/>
          <w:szCs w:val="26"/>
        </w:rPr>
        <w:t>B</w:t>
      </w:r>
      <w:r>
        <w:rPr>
          <w:rFonts w:hint="eastAsia" w:eastAsia="华文宋体"/>
          <w:kern w:val="0"/>
          <w:sz w:val="26"/>
          <w:szCs w:val="26"/>
        </w:rPr>
        <w:t>。</w:t>
      </w:r>
    </w:p>
    <w:p w14:paraId="6581C8B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△管教B察觉到闵恩君苏醒，立刻收起手机，快步走到病床边。</w:t>
      </w:r>
    </w:p>
    <w:p w14:paraId="3EFE6D5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管教B（语气轻缓，略带关切）：好点吗？</w:t>
      </w:r>
    </w:p>
    <w:p w14:paraId="41B4D64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△闵恩君用力地眨了眨眼睛，示意没事。</w:t>
      </w:r>
    </w:p>
    <w:p w14:paraId="518C51E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管教B：还好没大碍，待会医生来检查，确认伤口没事，咱们就回看守所。</w:t>
      </w:r>
    </w:p>
    <w:p w14:paraId="0F2FFAE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闵恩君（疲惫、嘶哑、虚弱）：嗯。</w:t>
      </w:r>
    </w:p>
    <w:p w14:paraId="3EB8D817">
      <w:pPr>
        <w:spacing w:after="100" w:line="360" w:lineRule="auto"/>
        <w:rPr>
          <w:rFonts w:hint="eastAsia" w:eastAsia="Arial Unicode MS"/>
          <w:kern w:val="0"/>
          <w:sz w:val="26"/>
          <w:szCs w:val="26"/>
        </w:rPr>
      </w:pPr>
      <w:r>
        <w:rPr>
          <w:rFonts w:hint="eastAsia"/>
          <w:kern w:val="0"/>
          <w:sz w:val="26"/>
          <w:szCs w:val="26"/>
        </w:rPr>
        <w:t xml:space="preserve"> </w:t>
      </w:r>
    </w:p>
    <w:p w14:paraId="5446CD56">
      <w:pPr>
        <w:spacing w:after="100" w:line="360" w:lineRule="auto"/>
        <w:rPr>
          <w:rFonts w:hint="eastAsia"/>
          <w:kern w:val="0"/>
          <w:sz w:val="26"/>
          <w:szCs w:val="26"/>
        </w:rPr>
      </w:pPr>
      <w:r>
        <w:rPr>
          <w:rFonts w:hint="eastAsia"/>
          <w:kern w:val="0"/>
          <w:sz w:val="26"/>
          <w:szCs w:val="26"/>
        </w:rPr>
        <w:t>14.</w:t>
      </w:r>
      <w:r>
        <w:rPr>
          <w:rFonts w:hint="eastAsia" w:eastAsia="华文宋体"/>
          <w:kern w:val="0"/>
          <w:sz w:val="26"/>
          <w:szCs w:val="26"/>
        </w:rPr>
        <w:t>医院大厅，日，内</w:t>
      </w:r>
    </w:p>
    <w:p w14:paraId="3B40340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△完成各项检查的闵恩君在管教陪同下，准备离开医院。一辆盖着白布的担架车匆匆从她面前推过，旁边一名年幼的女孩撕心裂肺地哭喊着妈妈，哭声回荡在大厅。</w:t>
      </w:r>
    </w:p>
    <w:p w14:paraId="2919F8C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△闵恩君双手戴着手铐，骤然停下脚步，目光怔怔地望着哭泣的女孩，喉结狠狠滚动一下，像是喉咙被死死堵住，眼眶迅速泛红，泪光在眼底闪烁，脸上浮现出麻木又锥心的悲伤。</w:t>
      </w:r>
    </w:p>
    <w:p w14:paraId="646A595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△管教B注意到闵恩君驻足不动，轻轻抬手推了推她的胳膊，闵恩君却毫无反应。管教B顺着她的目光望去，看到了痛哭的女孩。</w:t>
      </w:r>
    </w:p>
    <w:p w14:paraId="5EF13C8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△管教B压低声音，轻轻推了一下闵恩君。</w:t>
      </w:r>
    </w:p>
    <w:p w14:paraId="67AC31E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管教B：走吧。</w:t>
      </w:r>
    </w:p>
    <w:p w14:paraId="540263F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△闵恩君缓缓收回目光，看向管教B，嘴角扯出一抹苦涩又悲凉的笑，没有说话，沉默转身，拖着疲惫的脚步走向等候在外的狱警车。</w:t>
      </w:r>
    </w:p>
    <w:p w14:paraId="7AC21C1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03BDDB35">
      <w:pPr>
        <w:spacing w:after="100" w:line="360" w:lineRule="auto"/>
        <w:rPr>
          <w:rFonts w:hint="eastAsia" w:eastAsia="Arial Unicode MS"/>
          <w:kern w:val="0"/>
          <w:sz w:val="26"/>
          <w:szCs w:val="26"/>
        </w:rPr>
      </w:pPr>
      <w:r>
        <w:rPr>
          <w:rFonts w:hint="eastAsia"/>
          <w:kern w:val="0"/>
          <w:sz w:val="26"/>
          <w:szCs w:val="26"/>
        </w:rPr>
        <w:t>15.</w:t>
      </w:r>
      <w:r>
        <w:rPr>
          <w:rFonts w:hint="eastAsia" w:eastAsia="华文宋体"/>
          <w:kern w:val="0"/>
          <w:sz w:val="26"/>
          <w:szCs w:val="26"/>
        </w:rPr>
        <w:t>狱警车，午，内</w:t>
      </w:r>
    </w:p>
    <w:p w14:paraId="258F432B">
      <w:pPr>
        <w:spacing w:after="100" w:line="360" w:lineRule="auto"/>
        <w:rPr>
          <w:rFonts w:hint="eastAsia"/>
          <w:kern w:val="0"/>
          <w:sz w:val="26"/>
          <w:szCs w:val="26"/>
        </w:rPr>
      </w:pPr>
      <w:r>
        <w:rPr>
          <w:rFonts w:hint="eastAsia" w:eastAsia="华文宋体"/>
          <w:kern w:val="0"/>
          <w:sz w:val="26"/>
          <w:szCs w:val="26"/>
        </w:rPr>
        <w:t>△闵恩君夹在两名管教中间，低着头，面无表情若有所思地盯着地面。</w:t>
      </w:r>
    </w:p>
    <w:p w14:paraId="041083F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管教B：你没事吧？</w:t>
      </w:r>
    </w:p>
    <w:p w14:paraId="08A36F2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△管教B悄悄地将三小袋枣放入闵恩君手掌。</w:t>
      </w:r>
    </w:p>
    <w:p w14:paraId="00ECE00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△闵恩君摩挲了一下手中印有</w:t>
      </w:r>
      <w:r>
        <w:rPr>
          <w:rFonts w:hint="eastAsia"/>
          <w:sz w:val="26"/>
          <w:szCs w:val="26"/>
          <w:rtl/>
        </w:rPr>
        <w:t>“</w:t>
      </w:r>
      <w:r>
        <w:rPr>
          <w:rFonts w:hint="eastAsia"/>
          <w:sz w:val="26"/>
          <w:szCs w:val="26"/>
        </w:rPr>
        <w:t>好想你”的枣袋。</w:t>
      </w:r>
    </w:p>
    <w:p w14:paraId="1A5B156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闵恩君：你说刚才那个女孩会何去何从？</w:t>
      </w:r>
    </w:p>
    <w:p w14:paraId="335003DB">
      <w:pPr>
        <w:spacing w:after="100" w:line="360" w:lineRule="auto"/>
        <w:rPr>
          <w:rFonts w:hint="eastAsia" w:eastAsia="Arial Unicode MS"/>
          <w:kern w:val="0"/>
          <w:sz w:val="26"/>
          <w:szCs w:val="26"/>
        </w:rPr>
      </w:pPr>
      <w:r>
        <w:rPr>
          <w:rFonts w:hint="eastAsia"/>
          <w:kern w:val="0"/>
          <w:sz w:val="26"/>
          <w:szCs w:val="26"/>
        </w:rPr>
        <w:t xml:space="preserve"> </w:t>
      </w:r>
    </w:p>
    <w:p w14:paraId="1FB0B0D4">
      <w:pPr>
        <w:spacing w:after="100" w:line="360" w:lineRule="auto"/>
        <w:rPr>
          <w:rFonts w:hint="eastAsia"/>
          <w:kern w:val="0"/>
          <w:sz w:val="26"/>
          <w:szCs w:val="26"/>
        </w:rPr>
      </w:pPr>
      <w:r>
        <w:rPr>
          <w:rFonts w:hint="eastAsia"/>
          <w:kern w:val="0"/>
        </w:rPr>
        <w:t>16</w:t>
      </w:r>
      <w:r>
        <w:rPr>
          <w:rFonts w:hint="eastAsia"/>
          <w:kern w:val="0"/>
          <w:sz w:val="26"/>
          <w:szCs w:val="26"/>
        </w:rPr>
        <w:t>.</w:t>
      </w:r>
      <w:r>
        <w:rPr>
          <w:rFonts w:hint="eastAsia" w:eastAsia="华文宋体"/>
          <w:kern w:val="0"/>
          <w:sz w:val="26"/>
          <w:szCs w:val="26"/>
        </w:rPr>
        <w:t>葬礼场，日，外</w:t>
      </w:r>
    </w:p>
    <w:p w14:paraId="587C830D">
      <w:pPr>
        <w:spacing w:line="360" w:lineRule="auto"/>
        <w:rPr>
          <w:rFonts w:hint="eastAsia"/>
          <w:kern w:val="0"/>
          <w:sz w:val="26"/>
          <w:szCs w:val="26"/>
        </w:rPr>
      </w:pPr>
      <w:r>
        <w:rPr>
          <w:rFonts w:hint="eastAsia" w:eastAsia="华文宋体"/>
          <w:kern w:val="0"/>
          <w:sz w:val="26"/>
          <w:szCs w:val="26"/>
        </w:rPr>
        <w:t>△16岁的闵恩君跪在妈妈的墓碑前，与三姐相拥，泪流不止，嘴里一直喊着妈妈。</w:t>
      </w:r>
    </w:p>
    <w:p w14:paraId="3BBC7D9A">
      <w:pPr>
        <w:spacing w:line="360" w:lineRule="auto"/>
        <w:rPr>
          <w:rFonts w:hint="eastAsia"/>
          <w:kern w:val="0"/>
          <w:sz w:val="26"/>
          <w:szCs w:val="26"/>
        </w:rPr>
      </w:pPr>
      <w:r>
        <w:rPr>
          <w:rFonts w:hint="eastAsia" w:eastAsia="华文宋体"/>
          <w:kern w:val="0"/>
          <w:sz w:val="26"/>
          <w:szCs w:val="26"/>
        </w:rPr>
        <w:t>△大姐二姐哭到没有力气，瘫坐在地上，默默流着眼泪，哥哥站在一旁抽着烟，看着天空。</w:t>
      </w:r>
    </w:p>
    <w:p w14:paraId="492B4015">
      <w:pPr>
        <w:spacing w:line="360" w:lineRule="auto"/>
        <w:rPr>
          <w:rFonts w:hint="eastAsia"/>
          <w:kern w:val="0"/>
          <w:sz w:val="26"/>
          <w:szCs w:val="26"/>
        </w:rPr>
      </w:pPr>
      <w:r>
        <w:rPr>
          <w:rFonts w:hint="eastAsia"/>
          <w:kern w:val="0"/>
          <w:sz w:val="26"/>
          <w:szCs w:val="26"/>
        </w:rPr>
        <w:t xml:space="preserve"> </w:t>
      </w:r>
    </w:p>
    <w:p w14:paraId="1B4635E1">
      <w:pPr>
        <w:spacing w:line="360" w:lineRule="auto"/>
        <w:rPr>
          <w:rFonts w:hint="eastAsia"/>
          <w:kern w:val="0"/>
          <w:sz w:val="26"/>
          <w:szCs w:val="26"/>
        </w:rPr>
      </w:pPr>
      <w:r>
        <w:rPr>
          <w:rFonts w:hint="eastAsia"/>
          <w:kern w:val="0"/>
          <w:sz w:val="26"/>
          <w:szCs w:val="26"/>
        </w:rPr>
        <w:t>17.</w:t>
      </w:r>
      <w:r>
        <w:rPr>
          <w:rFonts w:hint="eastAsia" w:eastAsia="华文宋体"/>
          <w:kern w:val="0"/>
          <w:sz w:val="26"/>
          <w:szCs w:val="26"/>
        </w:rPr>
        <w:t>闵恩君小时候的家，夜，外</w:t>
      </w:r>
    </w:p>
    <w:p w14:paraId="6F8DC0D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△闵恩君站在自家门口，屋内扔出一些闵恩君的生活用品。</w:t>
      </w:r>
    </w:p>
    <w:p w14:paraId="2C2B081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△大哥站在门口，对着闵恩君不耐烦地说。</w:t>
      </w:r>
    </w:p>
    <w:p w14:paraId="09E21F1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大哥：爹妈不在了，他们也没留下多少东西，就留下这房子，我现在也顾不上你，你就去你姐那儿呆着吧！</w:t>
      </w:r>
    </w:p>
    <w:p w14:paraId="42CE984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△闵恩君站在原地，抹着眼泪。</w:t>
      </w:r>
    </w:p>
    <w:p w14:paraId="0AB5CCF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闵恩君：这是爸爸妈妈家，为什么我不能住在这里？</w:t>
      </w:r>
    </w:p>
    <w:p w14:paraId="7B84F76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△嫂子这时听到闵恩君的声音，从屋里跑到门口。</w:t>
      </w:r>
    </w:p>
    <w:p w14:paraId="3713CB7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嫂子：爸妈死了，这就是你哥家，不是你家！别在这儿找不自在，赶紧有多远走多远。</w:t>
      </w:r>
    </w:p>
    <w:p w14:paraId="0D714BC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大哥：我让你住在侧屋，还给你修了厕所，你还不乐意，我已经仁至义尽了！</w:t>
      </w:r>
    </w:p>
    <w:p w14:paraId="4E73F57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△闵恩君无助地捡着自己的东西，止不住啜泣。</w:t>
      </w:r>
    </w:p>
    <w:p w14:paraId="519BD11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△此时三姐回家看见这一幕，快步走来，用愤怒的眼神看着门口的哥哥和嫂子。</w:t>
      </w:r>
    </w:p>
    <w:p w14:paraId="61B0F51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三姐：小妹！没事，不跟他们计较！咱们就住侧屋，各过各的！</w:t>
      </w:r>
    </w:p>
    <w:p w14:paraId="5CB71A6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△三姐说完，跑来帮着闵恩君拿起散落一地的物品。</w:t>
      </w:r>
    </w:p>
    <w:p w14:paraId="777C6084">
      <w:pPr>
        <w:spacing w:after="100" w:line="360" w:lineRule="auto"/>
        <w:rPr>
          <w:rFonts w:hint="eastAsia" w:eastAsia="Arial Unicode MS"/>
          <w:kern w:val="0"/>
          <w:sz w:val="26"/>
          <w:szCs w:val="26"/>
        </w:rPr>
      </w:pPr>
      <w:r>
        <w:rPr>
          <w:rFonts w:hint="eastAsia"/>
          <w:kern w:val="0"/>
          <w:sz w:val="26"/>
          <w:szCs w:val="26"/>
        </w:rPr>
        <w:t xml:space="preserve"> </w:t>
      </w:r>
    </w:p>
    <w:p w14:paraId="798FA142">
      <w:pPr>
        <w:spacing w:after="100" w:line="360" w:lineRule="auto"/>
        <w:rPr>
          <w:rFonts w:hint="eastAsia"/>
          <w:kern w:val="0"/>
          <w:sz w:val="26"/>
          <w:szCs w:val="26"/>
        </w:rPr>
      </w:pPr>
      <w:r>
        <w:rPr>
          <w:rFonts w:hint="eastAsia"/>
          <w:kern w:val="0"/>
          <w:sz w:val="26"/>
          <w:szCs w:val="26"/>
        </w:rPr>
        <w:t>18.</w:t>
      </w:r>
      <w:r>
        <w:rPr>
          <w:rFonts w:hint="eastAsia" w:eastAsia="华文宋体"/>
          <w:kern w:val="0"/>
          <w:sz w:val="26"/>
          <w:szCs w:val="26"/>
        </w:rPr>
        <w:t>医药工厂流水线，日，内</w:t>
      </w:r>
    </w:p>
    <w:p w14:paraId="162A642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△16岁的闵恩君戴着蓝色抗菌帽、白大褂，动作麻利认真，手法熟练地往药板里装药。</w:t>
      </w:r>
    </w:p>
    <w:p w14:paraId="7351EE4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△一位年长的领导缓步走到她身后，轻轻拍了拍她的肩膀。</w:t>
      </w:r>
    </w:p>
    <w:p w14:paraId="292F3B7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老领导（语气温和，带着几分感慨）：恩君，上班这几天，还习惯吗？</w:t>
      </w:r>
    </w:p>
    <w:p w14:paraId="140A038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△闵恩君闻声回头，立刻站直身子，眼睛一亮。</w:t>
      </w:r>
    </w:p>
    <w:p w14:paraId="5F351E3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闵恩君（连忙应声，恭敬）：叔！是您啊！我挺好的，都习惯了，谢谢您！</w:t>
      </w:r>
    </w:p>
    <w:p w14:paraId="13D5003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△老领导微微一笑，眼神沉了沉。</w:t>
      </w:r>
    </w:p>
    <w:p w14:paraId="6D762ED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老领导：别谢我。我能有今天，全靠你父亲当年栽培。你好好干，别辜负他。</w:t>
      </w:r>
    </w:p>
    <w:p w14:paraId="69EF1D4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△老领导顿了顿，语气放缓。</w:t>
      </w:r>
    </w:p>
    <w:p w14:paraId="1542474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老领导：我也快退休了，能帮你的，也就到这儿了。</w:t>
      </w:r>
    </w:p>
    <w:p w14:paraId="2AB4D0D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△闵恩君露出真诚又懂事的笑容。</w:t>
      </w:r>
    </w:p>
    <w:p w14:paraId="75BBEF5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闵恩君：叔，您能给我安排这份工作，我已经很感激了。这份情，我记一辈子。您放心，我一定好好干，不给我爸丢脸，也不给您丢脸！</w:t>
      </w:r>
    </w:p>
    <w:p w14:paraId="45D8C6E6">
      <w:pPr>
        <w:spacing w:after="100" w:line="360" w:lineRule="auto"/>
        <w:rPr>
          <w:rFonts w:hint="eastAsia" w:eastAsia="Arial Unicode MS"/>
          <w:kern w:val="0"/>
          <w:sz w:val="26"/>
          <w:szCs w:val="26"/>
        </w:rPr>
      </w:pPr>
      <w:r>
        <w:rPr>
          <w:rFonts w:hint="eastAsia"/>
          <w:kern w:val="0"/>
          <w:sz w:val="26"/>
          <w:szCs w:val="26"/>
        </w:rPr>
        <w:t xml:space="preserve"> </w:t>
      </w:r>
    </w:p>
    <w:p w14:paraId="2853428B">
      <w:pPr>
        <w:spacing w:after="100" w:line="360" w:lineRule="auto"/>
        <w:rPr>
          <w:rFonts w:hint="eastAsia"/>
          <w:kern w:val="0"/>
          <w:sz w:val="26"/>
          <w:szCs w:val="26"/>
        </w:rPr>
      </w:pPr>
      <w:r>
        <w:rPr>
          <w:rFonts w:hint="eastAsia"/>
          <w:kern w:val="0"/>
          <w:sz w:val="26"/>
          <w:szCs w:val="26"/>
        </w:rPr>
        <w:t>19.</w:t>
      </w:r>
      <w:r>
        <w:rPr>
          <w:rFonts w:hint="eastAsia" w:eastAsia="华文宋体"/>
          <w:kern w:val="0"/>
          <w:sz w:val="26"/>
          <w:szCs w:val="26"/>
        </w:rPr>
        <w:t>婚礼现场，日，内</w:t>
      </w:r>
    </w:p>
    <w:p w14:paraId="1D2C91E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△家门口一间破旧狭小的小餐馆，里面简单布置了下。</w:t>
      </w:r>
    </w:p>
    <w:p w14:paraId="51E7439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△闵恩君、方成辉穿着朴素正装，胸前别着红底白字的新郎、新娘胸花，端着酒杯，向前来道喜的朋友，一一敬酒。</w:t>
      </w:r>
    </w:p>
    <w:p w14:paraId="3018891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闵恩君端起杯子（声音温和）：谢谢大家今天来参加我们婚礼，辛苦各位了。</w:t>
      </w:r>
    </w:p>
    <w:p w14:paraId="385008A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方成辉跟着举杯（腼腆）：多谢大家捧场，我们俩敬大家一杯。</w:t>
      </w:r>
    </w:p>
    <w:p w14:paraId="7168CB9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△众人举杯，哄闹着碰杯、喝酒。</w:t>
      </w:r>
    </w:p>
    <w:p w14:paraId="5C56CF9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△席间一位朋友举着老式相机，往前凑了凑，大声张罗。</w:t>
      </w:r>
    </w:p>
    <w:p w14:paraId="0966EA8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△拍照朋友扬着相机。</w:t>
      </w:r>
    </w:p>
    <w:p w14:paraId="4C406E5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拍照朋友：来！都往一块儿凑凑！拍张全家福！站好咯——</w:t>
      </w:r>
    </w:p>
    <w:p w14:paraId="5ED536D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△个别人不情愿地起身、挤在一起。</w:t>
      </w:r>
    </w:p>
    <w:p w14:paraId="34A614B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△闵恩君、方成辉站中间，附会着笑容。林父面色沉郁，闵恩君大哥、大嫂面无表情，三姐笑得灿烂无比，大姐、二姐和姐夫们松散站着，眼神时不时飘向别处。</w:t>
      </w:r>
    </w:p>
    <w:p w14:paraId="6275DAA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拍照朋友：看镜头！笑一笑！一、二、三——（按下快门）好嘞！</w:t>
      </w:r>
    </w:p>
    <w:p w14:paraId="5E51B2D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△闪光灯一闪，定格下这张表情各异、勉强团圆的合影。</w:t>
      </w:r>
    </w:p>
    <w:p w14:paraId="7F461C0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3FAED891">
      <w:pPr>
        <w:spacing w:after="100" w:line="360" w:lineRule="auto"/>
        <w:rPr>
          <w:rFonts w:hint="eastAsia" w:eastAsia="Arial Unicode MS"/>
          <w:kern w:val="0"/>
          <w:sz w:val="26"/>
          <w:szCs w:val="26"/>
        </w:rPr>
      </w:pPr>
      <w:r>
        <w:rPr>
          <w:rFonts w:hint="eastAsia"/>
          <w:kern w:val="0"/>
          <w:sz w:val="26"/>
          <w:szCs w:val="26"/>
        </w:rPr>
        <w:t xml:space="preserve"> </w:t>
      </w:r>
    </w:p>
    <w:p w14:paraId="31B71535">
      <w:pPr>
        <w:spacing w:after="100" w:line="360" w:lineRule="auto"/>
        <w:rPr>
          <w:rFonts w:hint="eastAsia"/>
          <w:szCs w:val="22"/>
        </w:rPr>
      </w:pPr>
      <w:r>
        <w:rPr>
          <w:rFonts w:hint="eastAsia"/>
        </w:rPr>
        <w:t xml:space="preserve"> </w:t>
      </w:r>
    </w:p>
    <w:p w14:paraId="57B5669F">
      <w:pPr>
        <w:spacing w:after="100" w:line="360" w:lineRule="auto"/>
        <w:rPr>
          <w:rFonts w:hint="eastAsia"/>
          <w:kern w:val="0"/>
          <w:sz w:val="26"/>
          <w:szCs w:val="26"/>
        </w:rPr>
      </w:pPr>
      <w:r>
        <w:rPr>
          <w:rFonts w:hint="eastAsia"/>
          <w:kern w:val="0"/>
          <w:sz w:val="26"/>
          <w:szCs w:val="26"/>
        </w:rPr>
        <w:t>20.</w:t>
      </w:r>
      <w:r>
        <w:rPr>
          <w:rFonts w:hint="eastAsia" w:eastAsia="华文宋体"/>
          <w:kern w:val="0"/>
          <w:sz w:val="26"/>
          <w:szCs w:val="26"/>
        </w:rPr>
        <w:t>墓地，日，外</w:t>
      </w:r>
    </w:p>
    <w:p w14:paraId="652ECFD4">
      <w:pPr>
        <w:spacing w:after="100" w:line="360" w:lineRule="auto"/>
        <w:rPr>
          <w:rFonts w:hint="eastAsia"/>
          <w:kern w:val="0"/>
          <w:sz w:val="26"/>
          <w:szCs w:val="26"/>
        </w:rPr>
      </w:pPr>
      <w:r>
        <w:rPr>
          <w:rFonts w:hint="eastAsia" w:eastAsia="华文宋体"/>
          <w:kern w:val="0"/>
          <w:sz w:val="26"/>
          <w:szCs w:val="26"/>
        </w:rPr>
        <w:t>△闵恩君绝望地瘫坐在地上抱着墓碑，张着嘴使劲地喘气，已没了哭泣的力气，双肩颤抖，却没有了眼泪。方成辉蹲在地上，抱着闵恩君，头放在闵恩君的肩膀上抽泣。墓碑上镶着一张年纪幼小的女孩照片。</w:t>
      </w:r>
      <w:r>
        <w:rPr>
          <w:rFonts w:hint="eastAsia"/>
          <w:kern w:val="0"/>
          <w:sz w:val="26"/>
          <w:szCs w:val="26"/>
        </w:rPr>
        <w:br w:type="textWrapping"/>
      </w:r>
    </w:p>
    <w:p w14:paraId="4FE7F1B3">
      <w:pPr>
        <w:spacing w:after="100" w:line="360" w:lineRule="auto"/>
        <w:rPr>
          <w:rFonts w:hint="eastAsia"/>
          <w:kern w:val="0"/>
          <w:sz w:val="26"/>
          <w:szCs w:val="26"/>
        </w:rPr>
      </w:pPr>
      <w:r>
        <w:rPr>
          <w:rFonts w:hint="eastAsia"/>
          <w:kern w:val="0"/>
          <w:sz w:val="26"/>
          <w:szCs w:val="26"/>
        </w:rPr>
        <w:t xml:space="preserve">21. </w:t>
      </w:r>
      <w:r>
        <w:rPr>
          <w:rFonts w:hint="eastAsia" w:eastAsia="华文宋体"/>
          <w:kern w:val="0"/>
          <w:sz w:val="26"/>
          <w:szCs w:val="26"/>
        </w:rPr>
        <w:t>看守所走廊，傍晚，内</w:t>
      </w:r>
    </w:p>
    <w:p w14:paraId="1030394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△冬日傍晚，看守所长廊阴冷刺骨，灯光昏黄。</w:t>
      </w:r>
    </w:p>
    <w:p w14:paraId="2511CC5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△闵恩君双手戴着手铐，缓步前行。脖颈缠着渗血痕迹的纱布，脸色惨白如纸，面无表情，眼神空茫。</w:t>
      </w:r>
    </w:p>
    <w:p w14:paraId="36D9930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△各监室在押人员纷纷扒在铁窗、铁门、格栏杆上，目光齐刷刷钉在她身上，有同情怜悯，有敬畏崇拜，也有冷漠看热闹。</w:t>
      </w:r>
    </w:p>
    <w:p w14:paraId="53EB4B5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△寒气逼人，她鼻尖冻得通红，每一次呼吸都吐出白雾，脸颊、耳尖带着淡紫的冻疮。</w:t>
      </w:r>
    </w:p>
    <w:p w14:paraId="04B523F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△路过106监室，闵恩君看见里面探出一张张脸：0428（福子）眼眶通红，泪眼汪汪望着她，嘴唇哆嗦；0411（朴英姬）满脸愁绪，轻轻动唇；0655（李明慧）攥紧栏杆，满眼担忧。</w:t>
      </w:r>
    </w:p>
    <w:p w14:paraId="3432784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△韩绍闻站在最前，死死盯着她，目光沉得发暗。</w:t>
      </w:r>
    </w:p>
    <w:p w14:paraId="0F3D0DB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△闵恩君脚步微顿，视线落向韩绍闻，苍白脸上勉强扯出一点极淡的笑，轻轻、郑重地点了下头。</w:t>
      </w:r>
    </w:p>
    <w:p w14:paraId="3443073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△韩绍闻眉心紧蹙，双唇抿成一条直线，喉结微动，也极轻地颔首回应。</w:t>
      </w:r>
    </w:p>
    <w:p w14:paraId="0A794AA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6A320245">
      <w:pPr>
        <w:spacing w:after="100" w:line="360" w:lineRule="auto"/>
        <w:rPr>
          <w:rFonts w:hint="eastAsia" w:eastAsia="Arial Unicode MS"/>
          <w:kern w:val="0"/>
          <w:sz w:val="26"/>
          <w:szCs w:val="26"/>
        </w:rPr>
      </w:pPr>
      <w:r>
        <w:rPr>
          <w:rFonts w:hint="eastAsia"/>
          <w:kern w:val="0"/>
          <w:sz w:val="26"/>
          <w:szCs w:val="26"/>
        </w:rPr>
        <w:t>22.106</w:t>
      </w:r>
      <w:r>
        <w:rPr>
          <w:rFonts w:hint="eastAsia" w:eastAsia="华文宋体"/>
          <w:kern w:val="0"/>
          <w:sz w:val="26"/>
          <w:szCs w:val="26"/>
        </w:rPr>
        <w:t>监室，午，内</w:t>
      </w:r>
    </w:p>
    <w:p w14:paraId="1B8DF8D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△监室内光线昏暗，空气浑浊。</w:t>
      </w:r>
    </w:p>
    <w:p w14:paraId="30903FE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△目送闵恩君走远，韩绍闻猛地转身，背抵冰冷墙壁，肩膀微微发颤。</w:t>
      </w:r>
    </w:p>
    <w:p w14:paraId="28F034B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△前一秒还强撑的镇定瞬间崩塌，泪水毫无预兆地涌满眼眶，顺着脸颊无声滑落。</w:t>
      </w:r>
    </w:p>
    <w:p w14:paraId="222257D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△她慌乱抬手去擦，指尖触到满脸湿凉，整个人僵住。</w:t>
      </w:r>
    </w:p>
    <w:p w14:paraId="1A90E8B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443D6A62">
      <w:pPr>
        <w:spacing w:after="100" w:line="360" w:lineRule="auto"/>
        <w:rPr>
          <w:rFonts w:hint="eastAsia" w:eastAsia="Arial Unicode MS"/>
          <w:kern w:val="0"/>
          <w:sz w:val="26"/>
          <w:szCs w:val="26"/>
        </w:rPr>
      </w:pPr>
      <w:r>
        <w:rPr>
          <w:rFonts w:hint="eastAsia"/>
          <w:kern w:val="0"/>
          <w:sz w:val="26"/>
          <w:szCs w:val="26"/>
        </w:rPr>
        <w:t>23.</w:t>
      </w:r>
      <w:r>
        <w:rPr>
          <w:rFonts w:hint="eastAsia" w:eastAsia="华文宋体"/>
          <w:kern w:val="0"/>
          <w:sz w:val="26"/>
          <w:szCs w:val="26"/>
        </w:rPr>
        <w:t>看守所走廊，午，内</w:t>
      </w:r>
    </w:p>
    <w:p w14:paraId="032715A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△闵恩君拖着灌铅般沉重的脚步，手铐在冷空气中发出细碎金属声。</w:t>
      </w:r>
    </w:p>
    <w:p w14:paraId="0D75AE2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△脖颈伤口隐隐作痛，身心俱疲，每一步都耗尽力气，终于停在108监室门前。</w:t>
      </w:r>
    </w:p>
    <w:p w14:paraId="76A636B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管教B（语气平淡）：到了。</w:t>
      </w:r>
    </w:p>
    <w:p w14:paraId="618E6F6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△闵恩君缓缓抬眼，看向冰冷铁门。</w:t>
      </w:r>
    </w:p>
    <w:p w14:paraId="3053FF8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217DF033">
      <w:pPr>
        <w:spacing w:after="100" w:line="360" w:lineRule="auto"/>
        <w:rPr>
          <w:rFonts w:hint="eastAsia" w:eastAsia="Arial Unicode MS"/>
          <w:kern w:val="0"/>
          <w:sz w:val="26"/>
          <w:szCs w:val="26"/>
        </w:rPr>
      </w:pPr>
      <w:r>
        <w:rPr>
          <w:rFonts w:hint="eastAsia"/>
          <w:kern w:val="0"/>
          <w:sz w:val="26"/>
          <w:szCs w:val="26"/>
        </w:rPr>
        <w:t>24.108</w:t>
      </w:r>
      <w:r>
        <w:rPr>
          <w:rFonts w:hint="eastAsia" w:eastAsia="华文宋体"/>
          <w:kern w:val="0"/>
          <w:sz w:val="26"/>
          <w:szCs w:val="26"/>
        </w:rPr>
        <w:t>监室，午，内</w:t>
      </w:r>
    </w:p>
    <w:p w14:paraId="7774A36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△铁门“哐当”一声被管教打开。108监室内一片死寂：有人盘腿坐在铺位上，有人靠墙站着，没人说话、没人走动。</w:t>
      </w:r>
    </w:p>
    <w:p w14:paraId="50AE70B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△看见戴着手铐、脖颈缠纱布的闵恩君出现，所有人目光一齐钉在她身上，空气瞬间凝固、压抑。</w:t>
      </w:r>
    </w:p>
    <w:p w14:paraId="4F2676A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△闵恩君脊背挺得笔直，尽管脸色苍白、脚步发沉，依旧一步步从容走进监室，眼神平静，不躲不避。</w:t>
      </w:r>
    </w:p>
    <w:p w14:paraId="11A255D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△管教B站在门口，扫过室内所有人。</w:t>
      </w:r>
    </w:p>
    <w:p w14:paraId="1BC3A79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管教B（声音冷硬、公事公办）：0152，新来的。你们互相多关照，安分点。别给我惹出事端。</w:t>
      </w:r>
    </w:p>
    <w:p w14:paraId="3C0041B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△管教B说完，目光锐利地在监室里转了一圈，最后落在闵恩君身上，没再多言，转身带上铁门，落下门锁。</w:t>
      </w:r>
    </w:p>
    <w:p w14:paraId="70E4D8D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△监室内依旧死寂，所有人仍盯着闵恩君，没人先开口。</w:t>
      </w:r>
    </w:p>
    <w:p w14:paraId="1660DE5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△0152坐着不动，抬头死死盯着闵恩君，边撕咬指甲，碎甲吐在地上，眼神满是挑衅。</w:t>
      </w:r>
    </w:p>
    <w:p w14:paraId="1D3EAF1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0152（嗤笑，不屑）：听说你自己划了脖子，想栽赃管教？胆子倒是不小。</w:t>
      </w:r>
    </w:p>
    <w:p w14:paraId="08CEAB2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△闵恩君只淡淡瞥了她一眼，一言不发，转身走到厕所旁的床铺，安静放下东西，慢慢整理。</w:t>
      </w:r>
    </w:p>
    <w:p w14:paraId="7B89467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△监室内所有人都绷紧了神经，用戒备、不友好的目光紧紧盯着她，空气死寂。</w:t>
      </w:r>
    </w:p>
    <w:p w14:paraId="5C62409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△0152被无视，脸色铁青，拔高声音呵斥。</w:t>
      </w:r>
    </w:p>
    <w:p w14:paraId="4055B60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0152（蛮横）：我在跟你说话！你听不懂是吗！</w:t>
      </w:r>
    </w:p>
    <w:p w14:paraId="33341E9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△闵恩君停下动作，面色平静，起身拿起空盆，到坐便器旁的水龙头接了一盆冷水，脚步沉稳地走到0152面前。她没有任何多余表情，缓缓抬手，将整盆冷水，从0152头顶轻缓浇下。</w:t>
      </w:r>
    </w:p>
    <w:p w14:paraId="7185E1E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△0152浑身湿透，僵坐片刻，闭着眼喘了口气，骤然暴起，窜起来骂道。</w:t>
      </w:r>
    </w:p>
    <w:p w14:paraId="3838B92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0152：我他妈的……</w:t>
      </w:r>
    </w:p>
    <w:p w14:paraId="732403A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△闵恩君一把将0152摁回座位，身体微微前倾，将脸贴近对方，眼神冷冽如冰，却没有半分怒气，只是静静盯着她，压迫感扑面而来。</w:t>
      </w:r>
    </w:p>
    <w:p w14:paraId="47AC17F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闵恩君（声线低沉、平缓，一字一顿，不怒自威）：我只想在这里安静地度过几天。</w:t>
      </w:r>
    </w:p>
    <w:p w14:paraId="302169A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△闵恩君伸手，轻轻抓起0152的手，缓慢、坚定地按在自己脖颈的纱布伤口上，力道克制，用平淡刺骨，不容抗拒的语气警告0152。</w:t>
      </w:r>
    </w:p>
    <w:p w14:paraId="0CDFFC1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闵恩君：我只想在这里安静地度过几天。</w:t>
      </w:r>
    </w:p>
    <w:p w14:paraId="07D7144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△0152指尖触到伤口边缘，瞬间浑身发僵，眼神慌乱失措，气势瞬间垮掉。</w:t>
      </w:r>
    </w:p>
    <w:p w14:paraId="6132201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△闵恩君用沉定的目光，不怒而威的气势稳稳压住全场。</w:t>
      </w:r>
    </w:p>
    <w:p w14:paraId="5B06F27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闵恩君：不要挑衅我。</w:t>
      </w:r>
    </w:p>
    <w:p w14:paraId="348FC73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△0152脸色发白，慌乱地抽回手，胡乱擦拭着身上的水，再也不敢与闵恩君直视。监室内再无人敢出声。</w:t>
      </w:r>
    </w:p>
    <w:p w14:paraId="0AD9A37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5A606E4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25.106监室，晚，内</w:t>
      </w:r>
    </w:p>
    <w:p w14:paraId="4072C10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△晚上名结束，监室陷入安静，只有昏暗的灯光。</w:t>
      </w:r>
    </w:p>
    <w:p w14:paraId="0D6313D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△韩绍闻轻步走到放风室小窗前，朝着108监室的方向静静张望，耐心等待着。</w:t>
      </w:r>
    </w:p>
    <w:p w14:paraId="2CFCD5B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△送饭外劳苏珊路过窗边，她立刻微微抬手，声音轻得只有两人能听见，带着小心翼翼的恳切。</w:t>
      </w:r>
    </w:p>
    <w:p w14:paraId="7AA02A5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韩绍闻（轻声，压低语气）：麻烦你……帮我把这个带给108的闵恩君，谢谢你。</w:t>
      </w:r>
    </w:p>
    <w:p w14:paraId="6D86444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△韩绍闻快速将三小袋“好想你”枣塞在外劳苏珊手里，眼神里藏着担忧与牵挂。</w:t>
      </w:r>
    </w:p>
    <w:p w14:paraId="52F5E91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△外劳苏珊点点头，迅速将枣揣进衣兜，不敢多留，轻手轻脚快步离开。</w:t>
      </w:r>
    </w:p>
    <w:p w14:paraId="3EFC62C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△韩绍闻站在窗前，望着108的方向，久久没有挪动，指尖微微攥紧，满是无声的挂念。</w:t>
      </w:r>
    </w:p>
    <w:p w14:paraId="736698C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41FFE96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26.108监室，晚上，内</w:t>
      </w:r>
    </w:p>
    <w:p w14:paraId="11A8F50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△夜色深沉，监室灯光昏黄微弱。</w:t>
      </w:r>
    </w:p>
    <w:p w14:paraId="19CD99C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△外劳苏珊趁着四下无人、管教不在走廊的间隙，快步来到108监室，见闵恩君正坐在铁门旁边的格栏杆旁，迅速将三小袋“好想你”枣塞进她手中，转身匆匆离开。</w:t>
      </w:r>
    </w:p>
    <w:p w14:paraId="7F91985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△闵恩君指掌一怔，微微愣神，随即不动声色地将枣揣进衣兜，神色平静。</w:t>
      </w:r>
    </w:p>
    <w:p w14:paraId="0F8E707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△这一幕，恰好被铺位上的0156尽收眼底。</w:t>
      </w:r>
    </w:p>
    <w:p w14:paraId="667E434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△0156猛地从铺上坐起，踩着铺沿快步逼近，居高临下地瞪着闵恩君，随即弯腰伸手，一把揪住闵恩君的衣领，语气凶狠又得意。</w:t>
      </w:r>
    </w:p>
    <w:p w14:paraId="14E8BD4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0156：这回可让我逮着了！违规传递东西，交出来！</w:t>
      </w:r>
    </w:p>
    <w:p w14:paraId="3FB26AF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△监室内瞬间安静，站着的、坐着的羁押人员，全都齐刷刷投来诧异、观望的目光，气氛紧绷。</w:t>
      </w:r>
    </w:p>
    <w:p w14:paraId="3ABE709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△闵恩君缓缓站起身，身姿挺直，面色沉静，没有嘶吼，没有怒意，但眼神却冷锐如刃，压迫感极强。</w:t>
      </w:r>
    </w:p>
    <w:p w14:paraId="36F1B85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闵恩君（低沉有力）：松开你的手。</w:t>
      </w:r>
    </w:p>
    <w:p w14:paraId="723A45A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△0156对上她锐利的目光，心头猛地一慌，眼神慌乱躲闪，在犹豫与胆怯中慢慢垂下眼，手指不自觉松开，悻悻地退回自己铺位躺下。</w:t>
      </w:r>
    </w:p>
    <w:p w14:paraId="4090477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△监室重归安静，再无人敢多言。</w:t>
      </w:r>
    </w:p>
    <w:p w14:paraId="7A130BB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△闵恩君整理了下衣襟，缓步走向监室铁栏边，抬眼望去，与对面放风室小窗前的韩绍闻遥遥对视。</w:t>
      </w:r>
    </w:p>
    <w:p w14:paraId="47B5DAC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△韩绍闻看见她，立刻弯眼露出温柔笑意，轻轻朝她挥手，</w:t>
      </w:r>
    </w:p>
    <w:p w14:paraId="2697CA7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韩绍闻口型：好想你。</w:t>
      </w:r>
    </w:p>
    <w:p w14:paraId="283EB82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△闵恩君唇角微微扬起，露出浅淡而温暖的笑，然后悄悄地从衣兜里拿出一袋枣拆开，拿出一颗放进嘴里，慢慢咀嚼，眉眼柔和。</w:t>
      </w:r>
    </w:p>
    <w:p w14:paraId="092AAAB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△韩绍闻笑眯眯地看着闵恩君，调皮地打趣闵恩君，做出个比心的动作。</w:t>
      </w:r>
    </w:p>
    <w:p w14:paraId="44E441C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△闵恩君随即又从另一边兜里掏出管教B给她的枣，在铁栏前，轻轻晃了晃，向韩绍闻示意致意。</w:t>
      </w:r>
    </w:p>
    <w:p w14:paraId="03BCC04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△韩绍闻望着她，脸上瞬间绽开明亮又安心的笑容。</w:t>
      </w:r>
    </w:p>
    <w:p w14:paraId="7B28E16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韩绍闻口型：快睡吧。</w:t>
      </w:r>
    </w:p>
    <w:p w14:paraId="6A5BC0B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△闵恩君看着她，眼底暖意更浓，抬手比出一个清晰的OK手势。</w:t>
      </w:r>
    </w:p>
    <w:p w14:paraId="5CFD5BB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闵恩君口型：晚安。</w:t>
      </w:r>
    </w:p>
    <w:p w14:paraId="7EB5360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△两人隔着长长的走廊与铁栏，遥遥相望，一静一笑，在冰冷的看守所夜里，留下片刻柔软的光亮。</w:t>
      </w:r>
    </w:p>
    <w:p w14:paraId="08E6989E">
      <w:pPr>
        <w:spacing w:after="100" w:line="360" w:lineRule="auto"/>
        <w:rPr>
          <w:rFonts w:hint="eastAsia" w:eastAsia="Arial Unicode MS"/>
          <w:kern w:val="0"/>
          <w:sz w:val="26"/>
          <w:szCs w:val="26"/>
        </w:rPr>
      </w:pPr>
      <w:r>
        <w:rPr>
          <w:rFonts w:hint="eastAsia"/>
          <w:kern w:val="0"/>
          <w:sz w:val="26"/>
          <w:szCs w:val="26"/>
        </w:rPr>
        <w:t>27.106</w:t>
      </w:r>
      <w:r>
        <w:rPr>
          <w:rFonts w:hint="eastAsia" w:eastAsia="华文宋体"/>
          <w:kern w:val="0"/>
          <w:sz w:val="26"/>
          <w:szCs w:val="26"/>
        </w:rPr>
        <w:t>监室，夜，内</w:t>
      </w:r>
    </w:p>
    <w:p w14:paraId="1179926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△监室在昏暗灯下，显得一片安静。</w:t>
      </w:r>
    </w:p>
    <w:p w14:paraId="7FF3662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△韩绍闻躺回铺位，嘴角还带着浅浅笑意，悄悄往嘴里塞了一颗枣。她闭着眼，慢慢咀嚼，甜味在舌尖散开，脸上是这冰冷监牢里少有的、安稳温柔的神情。</w:t>
      </w:r>
    </w:p>
    <w:p w14:paraId="37A36227">
      <w:pPr>
        <w:spacing w:after="100" w:line="360" w:lineRule="auto"/>
        <w:rPr>
          <w:rFonts w:hint="eastAsia" w:eastAsia="Arial Unicode MS"/>
          <w:kern w:val="0"/>
          <w:sz w:val="26"/>
          <w:szCs w:val="26"/>
        </w:rPr>
      </w:pPr>
      <w:r>
        <w:rPr>
          <w:rFonts w:hint="eastAsia"/>
          <w:kern w:val="0"/>
          <w:sz w:val="26"/>
          <w:szCs w:val="26"/>
        </w:rPr>
        <w:t xml:space="preserve"> </w:t>
      </w:r>
    </w:p>
    <w:p w14:paraId="11F9469E">
      <w:pPr>
        <w:spacing w:after="100" w:line="360" w:lineRule="auto"/>
        <w:rPr>
          <w:rFonts w:hint="eastAsia"/>
          <w:kern w:val="0"/>
          <w:sz w:val="26"/>
          <w:szCs w:val="26"/>
        </w:rPr>
      </w:pPr>
      <w:r>
        <w:rPr>
          <w:rFonts w:hint="eastAsia"/>
          <w:kern w:val="0"/>
          <w:sz w:val="26"/>
          <w:szCs w:val="26"/>
        </w:rPr>
        <w:t>28.</w:t>
      </w:r>
      <w:r>
        <w:rPr>
          <w:rFonts w:hint="eastAsia" w:eastAsia="华文宋体"/>
          <w:kern w:val="0"/>
          <w:sz w:val="26"/>
          <w:szCs w:val="26"/>
        </w:rPr>
        <w:t>私人会所庆功宴，夜，内</w:t>
      </w:r>
    </w:p>
    <w:p w14:paraId="2316C3B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△装修奢靡、灯光暧昧的私人会所包厢。厚重隔音门一关，外界彻底隔绝。</w:t>
      </w:r>
    </w:p>
    <w:p w14:paraId="3B5EEC5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△长茶几上摆满高档洋酒、雪茄、精致果盘，还有一摞摞包装考究的礼盒。</w:t>
      </w:r>
    </w:p>
    <w:p w14:paraId="439CB90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△金承建瘫坐在沙发上，左右各搂着一名陪酒女，姿态散漫又张扬。另有几名女子在旁唱歌、嬉闹、跳舞。</w:t>
      </w:r>
    </w:p>
    <w:p w14:paraId="6E7397C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△周政坐在对面沙发，低头专注摆弄手机，身旁陪酒女靠近想讨好，他抬手淡淡一挡，对方立刻退开。</w:t>
      </w:r>
    </w:p>
    <w:p w14:paraId="6391F99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△金承建叼着雪茄，左拥右抱，举杯示意倒酒，低头和身边女郎低声调笑，嬉笑声不断。</w:t>
      </w:r>
    </w:p>
    <w:p w14:paraId="7221095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△周政抬眼斜瞥他一眼，嘴角微撇，露出一丝毫不掩饰的不屑。</w:t>
      </w:r>
    </w:p>
    <w:p w14:paraId="786F651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△包厢门突然被推开，两名黑衣保镖径直走入。</w:t>
      </w:r>
    </w:p>
    <w:p w14:paraId="6486A03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△周政立刻收起手机，站起身，目光扫过全场，抬手示意。</w:t>
      </w:r>
    </w:p>
    <w:p w14:paraId="1BBE1F8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周政（沉稳客气）：就这间，辛苦两位了。</w:t>
      </w:r>
    </w:p>
    <w:p w14:paraId="67CB351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△金承建见状一愣，立刻取下嘴里的雪茄，快步凑到周政身边，压低声音打趣。</w:t>
      </w:r>
    </w:p>
    <w:p w14:paraId="79C060A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金承建：至于这么大架势吗？不知道的，还以为大人物亲自到场。</w:t>
      </w:r>
    </w:p>
    <w:p w14:paraId="644A15A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△周政没接话，只伸手轻拉金承建，示意他往旁边让开位置。</w:t>
      </w:r>
    </w:p>
    <w:p w14:paraId="092DA01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△两名西装保镖戴着耳麦，手持安检仪，在包厢内细致探测、巡查一圈。</w:t>
      </w:r>
    </w:p>
    <w:p w14:paraId="3662F52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△确认无异常后，其中一名保镖上前，抬手关掉背景音乐，随后礼貌而强硬地示意在场所有陪酒女子依次离场。</w:t>
      </w:r>
    </w:p>
    <w:p w14:paraId="0D62F95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290425D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29.私人会所庆功宴，夜，内</w:t>
      </w:r>
    </w:p>
    <w:p w14:paraId="1F2D966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△金承建凑到周政耳边，压低声音急道。</w:t>
      </w:r>
    </w:p>
    <w:p w14:paraId="32EEF42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金承建：怎么把人都赶走了？那还玩什么啊？</w:t>
      </w:r>
    </w:p>
    <w:p w14:paraId="141A8CF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△话音未落，另一名保镖上前，开始对周政、金承建搜身。</w:t>
      </w:r>
    </w:p>
    <w:p w14:paraId="599E83B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△金承建一脸错愕看向周政。周政面无表情，双手自然举起，配合检查。金承建看到此景，立刻效仿周政。</w:t>
      </w:r>
    </w:p>
    <w:p w14:paraId="312F24B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△保镖取出一只黑色密封盒，示意两人交出手机。</w:t>
      </w:r>
    </w:p>
    <w:p w14:paraId="789FA31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△周政动作熟练，直接放入。</w:t>
      </w:r>
    </w:p>
    <w:p w14:paraId="1F41A9A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△金承建又看了眼周政，慌慌张张把手机丢进去。随即掏出手帕，擦着额角冷汗，声音发飘。</w:t>
      </w:r>
    </w:p>
    <w:p w14:paraId="3516AAA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金承建：至于这么严吗……我本来还想跟领导们合个影呢。</w:t>
      </w:r>
    </w:p>
    <w:p w14:paraId="419DEF4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周政眼神不看他（低声、冷硬，）：想在这圈混，就把嘴闭上。这种局里，你我都是透明人，别妄想随心所欲。我能帮你的就到这，言行注意点，好自为之。</w:t>
      </w:r>
    </w:p>
    <w:p w14:paraId="62F2825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保镖对着耳麦低声汇报：Clear。VIP可以入场。</w:t>
      </w:r>
    </w:p>
    <w:p w14:paraId="0C7F18E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△片刻，包厢门再次打开，几名身形各异、气场沉稳的男士依次走入——皆是西装革履、身份显赫的议员与高层。</w:t>
      </w:r>
    </w:p>
    <w:p w14:paraId="02EA17F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△门口保镖持黑盒等候，所有人进门，自觉将手机放入。</w:t>
      </w:r>
    </w:p>
    <w:p w14:paraId="69A69A0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△周政一见领导入场，立刻躬身鞠躬，姿态极低。</w:t>
      </w:r>
    </w:p>
    <w:p w14:paraId="3770C27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△金承建慌忙跟着站起，对着进来的人一一鞠躬。</w:t>
      </w:r>
    </w:p>
    <w:p w14:paraId="7BE0FC4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△领导们走过，有人拍一拍周政肩膀，有人轻唤他名字点头示意，态度熟稔。</w:t>
      </w:r>
    </w:p>
    <w:p w14:paraId="013A768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△而一旁同样鞠躬的金承建，多数人视而不见，少数上下打量一眼，笑而不语，更多人直接掠过，寻位落座。</w:t>
      </w:r>
    </w:p>
    <w:p w14:paraId="3AE2BB6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△一名气场极强的中年男人A出现在门口</w:t>
      </w:r>
    </w:p>
    <w:p w14:paraId="273BBFB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中年男人A：周政。</w:t>
      </w:r>
    </w:p>
    <w:p w14:paraId="3A36093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△周政立刻抬头，快步迎上，始终微弓着腰，凑近对方肩侧，姿态恭敬至极。</w:t>
      </w:r>
    </w:p>
    <w:p w14:paraId="460BB4D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周政：您来了。</w:t>
      </w:r>
    </w:p>
    <w:p w14:paraId="4A2517E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中年男人A（语气沉缓，带着赞许）：这次事办得不错，“那位”对你评价很高啊！</w:t>
      </w:r>
    </w:p>
    <w:p w14:paraId="0C1318E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△中年男人A重重拍了拍周政肩膀。</w:t>
      </w:r>
    </w:p>
    <w:p w14:paraId="53AEB51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中年男人A：再接再厉。</w:t>
      </w:r>
    </w:p>
    <w:p w14:paraId="70666AD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周政（谦卑、分寸极准）：都是承蒙您栽培、您指挥得好，我只是照吩咐办事。</w:t>
      </w:r>
    </w:p>
    <w:p w14:paraId="241E272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△中年男人A满意点头，目光转向一旁的金承建。</w:t>
      </w:r>
    </w:p>
    <w:p w14:paraId="33D1DE7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中年男人A：你就是周政的朋友？</w:t>
      </w:r>
    </w:p>
    <w:p w14:paraId="15502B0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△金承建立刻绷紧身子，下意识脚跟一靠，抬手敬了个不伦不类、滑稽又僵硬的礼。</w:t>
      </w:r>
    </w:p>
    <w:p w14:paraId="3F8FCDC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金承建仰头大声：长官！很荣幸见到您！</w:t>
      </w:r>
    </w:p>
    <w:p w14:paraId="0AD5955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△中年男人A嘴角勾起一抹浅淡笑意，侧头意味深长地看了周政一眼，笑意逐渐淡去。</w:t>
      </w:r>
    </w:p>
    <w:p w14:paraId="3ECF333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中年男人A（语气沉冷）：规矩还没教好吧。</w:t>
      </w:r>
    </w:p>
    <w:p w14:paraId="2DEC0A6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△金承建表情瞬间僵住，手还僵在太阳穴旁，整个人傻在原地。</w:t>
      </w:r>
    </w:p>
    <w:p w14:paraId="5357502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△周政立刻上前，一把将金承建拽回身边，强硬摁下他还举着的手。</w:t>
      </w:r>
    </w:p>
    <w:p w14:paraId="57AAE05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周政（严厉又急促，压低声音）：记住，任何场合，不许暴露长官身份，这是规矩。</w:t>
      </w:r>
    </w:p>
    <w:p w14:paraId="516DC40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△金承建慌忙连连点头，冷汗直流，连忙侧身指向茶几上整齐摆放的礼盒包裹，示意心意。</w:t>
      </w:r>
    </w:p>
    <w:p w14:paraId="7B05E02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△中年男人A顺着方向看了一眼，脸上重新露出满意的笑容，抬手拍了拍金承建的肩膀。</w:t>
      </w:r>
    </w:p>
    <w:p w14:paraId="2B7577C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中年男人A：年轻有为，不错。希望向周政学习，成为身边得力的干将。</w:t>
      </w:r>
    </w:p>
    <w:p w14:paraId="548038D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金承建（紧绷身体，恭敬无比）：我一定谨记您的教诲，向周政看齐。</w:t>
      </w:r>
    </w:p>
    <w:p w14:paraId="5611C1D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议员A（笑着催促）：行了，别在那儿训人了，过来喝酒。</w:t>
      </w:r>
    </w:p>
    <w:p w14:paraId="024602E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议员B（跟着附和）：就是，下班时间别在哪儿摆谱了，赶紧过来喝酒。</w:t>
      </w:r>
    </w:p>
    <w:p w14:paraId="52E997A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△“叮铃铃”包厢角落的座机突然刺耳响起。刚刚还喧闹的包厢，瞬间死寂，所有人立刻闭嘴，连呼吸都放轻。</w:t>
      </w:r>
    </w:p>
    <w:p w14:paraId="666ADB2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△在座的一位警官神色一凛，立刻竖起手指贴在唇边，示意全场噤声。他快步走到电话旁，拿起听筒，甚至对着空气深深鞠了一躬，仿佛电话那头的人就在眼前。</w:t>
      </w:r>
    </w:p>
    <w:p w14:paraId="2C67161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警官（姿态极低，声音恭敬）：长官好。</w:t>
      </w:r>
    </w:p>
    <w:p w14:paraId="09C7CB9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△电话那头沉默几秒，气场压得全场不敢动。</w:t>
      </w:r>
    </w:p>
    <w:p w14:paraId="50DA727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电话里的长官（低沉威严）：把电话给周政。</w:t>
      </w:r>
    </w:p>
    <w:p w14:paraId="6767114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△警官身体微颤，双手捧着电话，毕恭毕敬递到周政面前。</w:t>
      </w:r>
    </w:p>
    <w:p w14:paraId="780FCCC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△周政上前，微微躬身，接过电话，声音带着不易察觉的紧张。</w:t>
      </w:r>
    </w:p>
    <w:p w14:paraId="112EE5C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周政：您好，长官。</w:t>
      </w:r>
    </w:p>
    <w:p w14:paraId="4F31B8B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电话里的长官：这次事办得很好，前途不可限量。继续用心，我会关注你。</w:t>
      </w:r>
    </w:p>
    <w:p w14:paraId="418831E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△周政全程弯腰鞠躬，姿态谦卑到极致。</w:t>
      </w:r>
    </w:p>
    <w:p w14:paraId="20EE3FB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周政：谢长官栽培！我随时待命，为您效劳。</w:t>
      </w:r>
    </w:p>
    <w:p w14:paraId="6F0EDAB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电话里的长官：让金会长接电话。</w:t>
      </w:r>
    </w:p>
    <w:p w14:paraId="27E9A82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△周政双手捧着座机听筒，毕恭毕敬递到金承建面前。</w:t>
      </w:r>
    </w:p>
    <w:p w14:paraId="49E3A10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△金承建浑身紧绷，额头渗着冷汗，双手微抖着接过电话，立刻躬身低头，语气急切又谄媚。</w:t>
      </w:r>
    </w:p>
    <w:p w14:paraId="3CA5555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金承建：长官您好！这次能顺利拿下安旭，全靠您在背后撑腰、鼎力相助，我感激不尽，这辈子愿为您赴汤蹈火，做牛做马、绝无半句怨言。</w:t>
      </w:r>
    </w:p>
    <w:p w14:paraId="2DC8F07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电话里的长官（低沉从容，带着不容置疑的威压）：小金，这才刚开始，往后，还有更多事、更多利益，需要我们一起做。</w:t>
      </w:r>
    </w:p>
    <w:p w14:paraId="10BD954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△金承建身子躬得更低，声音越发恭敬恳切，连连应声。</w:t>
      </w:r>
    </w:p>
    <w:p w14:paraId="5414269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金承建：是！一切听从听长官安排！我随时待命，恭候您的吩咐！</w:t>
      </w:r>
    </w:p>
    <w:p w14:paraId="24198DB5">
      <w:pPr>
        <w:spacing w:after="100" w:line="360" w:lineRule="auto"/>
        <w:rPr>
          <w:rFonts w:hint="eastAsia" w:eastAsia="Arial Unicode MS"/>
          <w:kern w:val="0"/>
          <w:sz w:val="26"/>
          <w:szCs w:val="26"/>
        </w:rPr>
      </w:pPr>
      <w:r>
        <w:rPr>
          <w:rFonts w:hint="eastAsia"/>
          <w:kern w:val="0"/>
          <w:sz w:val="26"/>
          <w:szCs w:val="26"/>
        </w:rPr>
        <w:t xml:space="preserve"> </w:t>
      </w:r>
    </w:p>
    <w:p w14:paraId="035E0F3B">
      <w:pPr>
        <w:spacing w:after="100" w:line="360" w:lineRule="auto"/>
        <w:rPr>
          <w:rFonts w:hint="eastAsia"/>
          <w:kern w:val="0"/>
          <w:sz w:val="26"/>
          <w:szCs w:val="26"/>
        </w:rPr>
      </w:pPr>
      <w:r>
        <w:rPr>
          <w:rFonts w:hint="eastAsia"/>
          <w:kern w:val="0"/>
        </w:rPr>
        <w:t>30</w:t>
      </w:r>
      <w:r>
        <w:rPr>
          <w:rFonts w:hint="eastAsia"/>
          <w:kern w:val="0"/>
          <w:sz w:val="26"/>
          <w:szCs w:val="26"/>
        </w:rPr>
        <w:t>.</w:t>
      </w:r>
      <w:r>
        <w:rPr>
          <w:rFonts w:hint="eastAsia" w:eastAsia="华文宋体"/>
          <w:kern w:val="0"/>
          <w:sz w:val="26"/>
          <w:szCs w:val="26"/>
        </w:rPr>
        <w:t>审讯室，日，内</w:t>
      </w:r>
    </w:p>
    <w:p w14:paraId="4A7AFFE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△空旷冰冷的审讯室，灯光惨白直射。检察官端坐桌前，一旁坐着被指派而来的律师，两人静静等候。</w:t>
      </w:r>
    </w:p>
    <w:p w14:paraId="6BB941D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△闵恩君被带入，落座。检察官抬眼直视闵恩君。</w:t>
      </w:r>
    </w:p>
    <w:p w14:paraId="3D1F18D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检察官（语气刻板而直接）：闵恩君女士，今天我们正式就行贿问题对你进行取证。根据警方提交的证据显示，自1997年、2000年、2005年、2006年，至今，你存在多次行贿行为，对此你是否承认？</w:t>
      </w:r>
    </w:p>
    <w:p w14:paraId="6D09AEA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△闵恩君低笑一声，带着明显的不屑，缓缓抬头，目光落向身旁的律师。</w:t>
      </w:r>
    </w:p>
    <w:p w14:paraId="277D0FE3">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△律师眼神躲闪，神色尴尬，不敢与她对视，整个人局促不安。</w:t>
      </w:r>
    </w:p>
    <w:p w14:paraId="03D7303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闵恩君（语气平淡，却带着讽刺）：你是我律师，不打算说点什么吗？</w:t>
      </w:r>
    </w:p>
    <w:p w14:paraId="7160682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律师慌忙眨眼（声音发虚，紧张地劝说）：如果……如果你现在主动认罪，我可以尽力为你争取减刑，这是目前最好的选择。</w:t>
      </w:r>
    </w:p>
    <w:p w14:paraId="1A89257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△闵恩君收回目光，先看向检察官，又淡淡瞥了一眼身旁形同虚设的律师。</w:t>
      </w:r>
    </w:p>
    <w:p w14:paraId="1A6E489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闵恩君：公司我交了，假账我认了，你们还想要什么？</w:t>
      </w:r>
    </w:p>
    <w:p w14:paraId="13E3182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检察官身体微微前倾（语气带着诱导）：这是你减刑的最佳时机，我和你的律师都会全力帮助你，希望你配合，如实交代全部事实。</w:t>
      </w:r>
    </w:p>
    <w:p w14:paraId="0A22677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△闵恩君双手十指紧扣，低头沉默，脚后跟一下下轻磕地面，节奏平稳，不发一言。</w:t>
      </w:r>
    </w:p>
    <w:p w14:paraId="64E7E4C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△检察官耐心耗尽，面色一沉，猛地拍响桌面，试图震慑。</w:t>
      </w:r>
    </w:p>
    <w:p w14:paraId="2F41322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检察官（厉声）：我们已经掌握了大量的确凿证据！你行贿、勾结政要，事实清楚，抵抗没有任何意义！</w:t>
      </w:r>
    </w:p>
    <w:p w14:paraId="732E36B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△闵恩君缓缓抬起头，平静地将双手轻放桌面，身体向后一靠，姿态放松，嘴角噙着一抹淡笑，毫无惧色。</w:t>
      </w:r>
    </w:p>
    <w:p w14:paraId="4EF70DC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闵恩君（从容地缓缓开口）：这位检察官，我闵恩君自1997年创业以来，确实得到过许多各级领导的支持与帮助。但行贿，我从未做过。你知道为什么吗？</w:t>
      </w:r>
    </w:p>
    <w:p w14:paraId="76D8AE1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△检察官脸色冷硬，死死盯着她，等待下文。</w:t>
      </w:r>
    </w:p>
    <w:p w14:paraId="719C5D0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我推动的所有项目，都是利国利民、促进医疗事业发展、守护百姓健康、造福社会的正事，还有公益慈善。你觉得，这样的事，我需要靠行贿去做吗？你觉得，那些身居高位的人，觉悟就低到这种地步吗？</w:t>
      </w:r>
    </w:p>
    <w:p w14:paraId="16AAF01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△闵恩君平静地将双手放在桌面，轻松地靠在椅背上，面带轻笑。</w:t>
      </w:r>
    </w:p>
    <w:p w14:paraId="36C8EAD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检察官（语气尖锐，步步紧逼）：当初帮助过你的领导，具体都有谁？把名单说出来。</w:t>
      </w:r>
    </w:p>
    <w:p w14:paraId="54E5D6B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闵恩君（语气平稳，却字字清晰）：市里、省里，乃至青瓦台，都曾给予过支持。</w:t>
      </w:r>
    </w:p>
    <w:p w14:paraId="106B864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△检察官一愣，明显措手不及，短暂慌乱后迅速收敛神色，眼神变得极具试探性。</w:t>
      </w:r>
    </w:p>
    <w:p w14:paraId="0809EF3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检察官：难道这么多人里，就没有一个人利用手中权力和资源与你合伙牟利、分赃的吗？</w:t>
      </w:r>
    </w:p>
    <w:p w14:paraId="002AB9A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△闵恩君骤然提高音量，身体猛地向前一倾，目光锐利如刀，直逼检察官。</w:t>
      </w:r>
    </w:p>
    <w:p w14:paraId="0221A0C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闵恩君（语气铿锵，带着震怒与不屑）：合伙？分赃？！我再重申一遍——我们做的是救死扶伤、造福百姓、利国利民的事业，何来行贿？何来分赃？ 有多少重症患者因为我们的慈善救助重获健康，这些你们都看不见吗？</w:t>
      </w:r>
    </w:p>
    <w:p w14:paraId="5F229D7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△闵恩君缓缓靠回椅背，眼神淡定、沉静，带着不容置喙的坚定，直视检察官。</w:t>
      </w:r>
    </w:p>
    <w:p w14:paraId="4E006B1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闵恩君：让你失望了。我这里，没有你想要的答案。</w:t>
      </w:r>
    </w:p>
    <w:p w14:paraId="0118143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检察官（声音骤然压低，一字一顿，沉声逼问）：闵恩君，请你态度放端正。如果你不配合调查取证，接下来等待你的，就绝不只是例行问话这么简单。</w:t>
      </w:r>
    </w:p>
    <w:p w14:paraId="13CD305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△检察官目光死死盯住她。</w:t>
      </w:r>
    </w:p>
    <w:p w14:paraId="41C36A3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检察官（话锋陡然转冷，威胁）：听说，你丈夫和孩子都在香港，如果你不希望他们出意外，就积极配合，早点结束这场无谓的反抗。你最好想清楚，现在该怎么回答。</w:t>
      </w:r>
    </w:p>
    <w:p w14:paraId="00CDCC2F">
      <w:pPr>
        <w:spacing w:after="100" w:line="360" w:lineRule="auto"/>
        <w:rPr>
          <w:rFonts w:hint="eastAsia" w:eastAsia="Arial Unicode MS"/>
          <w:kern w:val="0"/>
          <w:sz w:val="26"/>
          <w:szCs w:val="26"/>
        </w:rPr>
      </w:pPr>
      <w:r>
        <w:rPr>
          <w:rFonts w:hint="eastAsia"/>
          <w:kern w:val="0"/>
          <w:sz w:val="26"/>
          <w:szCs w:val="26"/>
        </w:rPr>
        <w:t xml:space="preserve"> </w:t>
      </w:r>
    </w:p>
    <w:p w14:paraId="721ED1E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31. 看守所监控室密室，日，内</w:t>
      </w:r>
    </w:p>
    <w:p w14:paraId="236893C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△一间漆黑的暗室里，身着正装的年轻男人、身材矮小的检察官并肩而立，全程沉默注视着审讯室内的一举一动，神色晦暗难辨。</w:t>
      </w:r>
    </w:p>
    <w:p w14:paraId="7DF9B89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702C6D3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32. 审讯室，日，内</w:t>
      </w:r>
    </w:p>
    <w:p w14:paraId="736800A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△闵恩君低低苦笑一声，缓缓摇了摇头，眼神平静却没有半分退缩。</w:t>
      </w:r>
    </w:p>
    <w:p w14:paraId="77EDB66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闵恩君：我这里，没有你们想要的答案。威胁我，没用。我不可能昧着良心，编谎言，去陷害那些曾经真心支持过我的人。这是我做人的底线，半步都不会退让。</w:t>
      </w:r>
    </w:p>
    <w:p w14:paraId="757B35A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△闵恩君缓缓抬眼，直直迎上检察官的目光，唇角扯出一抹冰冷而淡漠的笑，眼底却凝着深不见底的寒意。</w:t>
      </w:r>
    </w:p>
    <w:p w14:paraId="12C6365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闵恩君（语气坚定）：钱没了，可以再挣；事业没了，可以东山再起。但品格一旦丢了，我宁愿直面生死。</w:t>
      </w:r>
    </w:p>
    <w:p w14:paraId="591F660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△闵恩君侧过头，看向一旁的律师。</w:t>
      </w:r>
    </w:p>
    <w:p w14:paraId="2499B36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闵恩君（语气平静而郑重）：麻烦你，把我刚才说的每一句话，原封不动转告回去，诬陷、造谣、栽赃的事，我绝不会做。</w:t>
      </w:r>
    </w:p>
    <w:p w14:paraId="3784F566">
      <w:pPr>
        <w:spacing w:after="100" w:line="360" w:lineRule="auto"/>
        <w:rPr>
          <w:rFonts w:hint="eastAsia" w:eastAsia="Arial Unicode MS"/>
          <w:kern w:val="0"/>
          <w:sz w:val="26"/>
          <w:szCs w:val="26"/>
        </w:rPr>
      </w:pPr>
      <w:r>
        <w:rPr>
          <w:rFonts w:hint="eastAsia"/>
          <w:kern w:val="0"/>
          <w:sz w:val="26"/>
          <w:szCs w:val="26"/>
        </w:rPr>
        <w:t xml:space="preserve"> </w:t>
      </w:r>
    </w:p>
    <w:p w14:paraId="02C7289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33. 看守所监控密室，日，内</w:t>
      </w:r>
    </w:p>
    <w:p w14:paraId="2D6DF1B8">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△听完闵恩君这段掷地有声的回答，暗室内的西装男面色微变，沉默片刻，一言不发，转身径直推门离去。</w:t>
      </w:r>
    </w:p>
    <w:p w14:paraId="6DDEDBC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19A2AADA">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34. 审讯室，日，内</w:t>
      </w:r>
    </w:p>
    <w:p w14:paraId="10813834">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△律师望着眼前的闵恩君，脸上终于褪去之前的慌张与敷衍，露出真切的敬重。缓缓站起身，对着闵恩君深深、郑重地鞠了一躬。</w:t>
      </w:r>
    </w:p>
    <w:p w14:paraId="4855CF8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律师：闵会长，您多保重。我们，下次再见。</w:t>
      </w:r>
    </w:p>
    <w:p w14:paraId="1F08119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 xml:space="preserve"> </w:t>
      </w:r>
    </w:p>
    <w:p w14:paraId="13979EA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35. 看守所走廊，午，内</w:t>
      </w:r>
    </w:p>
    <w:p w14:paraId="3AAD58F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△阴冷昏暗的长廊，寒气刺骨，灯光昏沉摇晃。</w:t>
      </w:r>
    </w:p>
    <w:p w14:paraId="273B94D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△闵恩君提审完，由管教押送，脚步沉重的走在回监室的走廊上。</w:t>
      </w:r>
    </w:p>
    <w:p w14:paraId="33CAA98B">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△一阵强烈眩晕猛地袭来，她眼前发虚，耳边瞬间涌入交错重叠的说话声、笑声将她包裹，整个人陷入时空穿梭般的恍惚与失重感，眼神空洞涣散。</w:t>
      </w:r>
    </w:p>
    <w:p w14:paraId="00D7096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△走廊对面，韩绍闻也由一名管教带领，正前往审讯室接受提审。</w:t>
      </w:r>
    </w:p>
    <w:p w14:paraId="548F4D1D">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△她看见闵恩君，整张脸瞬间露出灿烂温暖的笑容，蓬勃的生气瞬间刺破长廊的死寂，仿佛一把将闵恩君从混沌里强行拉回现实。</w:t>
      </w:r>
    </w:p>
    <w:p w14:paraId="188E35F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韩绍闻望着她，无声询问：怎么样啦？</w:t>
      </w:r>
    </w:p>
    <w:p w14:paraId="22B82CC7">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△韩绍闻悄悄挤眼、做了个小小的鬼脸，努力想让她轻松一点。</w:t>
      </w:r>
    </w:p>
    <w:p w14:paraId="0E9A9A0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△闵恩君骤然停下脚步，脸上所有情绪、所有强硬瞬间褪去，一片空白，失神地望着眼前温柔活泼的人。</w:t>
      </w:r>
    </w:p>
    <w:p w14:paraId="5C148A5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△闵恩君缓缓扬起嘴角，眉眼彻底舒展，第一次露出毫无防备、发自内心的笑容。</w:t>
      </w:r>
    </w:p>
    <w:p w14:paraId="1B0BE62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rPr>
          <w:rFonts w:hint="eastAsia"/>
          <w:sz w:val="26"/>
          <w:szCs w:val="26"/>
        </w:rPr>
      </w:pPr>
      <w:r>
        <w:rPr>
          <w:rFonts w:hint="eastAsia"/>
          <w:sz w:val="26"/>
          <w:szCs w:val="26"/>
        </w:rPr>
        <w:t>闵恩君OS：</w:t>
      </w:r>
    </w:p>
    <w:p w14:paraId="32882E25">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after="240" w:afterAutospacing="0" w:line="360" w:lineRule="auto"/>
        <w:jc w:val="center"/>
        <w:rPr>
          <w:rFonts w:hint="eastAsia" w:eastAsia="Arial Unicode MS"/>
        </w:rPr>
      </w:pPr>
      <w:r>
        <w:rPr>
          <w:rFonts w:hint="eastAsia"/>
          <w:sz w:val="26"/>
          <w:szCs w:val="26"/>
        </w:rPr>
        <w:t>THE END.</w:t>
      </w:r>
    </w:p>
    <w:p w14:paraId="14736B29">
      <w:pPr>
        <w:rPr>
          <w:rFonts w:hint="eastAsia" w:ascii="宋体" w:hAnsi="宋体" w:eastAsia="宋体"/>
          <w:sz w:val="26"/>
          <w:szCs w:val="26"/>
        </w:rPr>
      </w:pPr>
      <w:r>
        <w:rPr>
          <w:rFonts w:hint="eastAsia" w:ascii="宋体" w:hAnsi="宋体" w:eastAsia="宋体"/>
          <w:sz w:val="26"/>
          <w:szCs w:val="26"/>
        </w:rPr>
        <w:t>第4集：《花开无声》</w:t>
      </w:r>
    </w:p>
    <w:p w14:paraId="7FD43541">
      <w:pPr>
        <w:rPr>
          <w:rFonts w:hint="eastAsia" w:ascii="宋体" w:hAnsi="宋体" w:eastAsia="宋体"/>
          <w:sz w:val="26"/>
          <w:szCs w:val="26"/>
        </w:rPr>
      </w:pPr>
      <w:r>
        <w:rPr>
          <w:rFonts w:hint="eastAsia" w:ascii="宋体" w:hAnsi="宋体" w:eastAsia="宋体"/>
          <w:sz w:val="26"/>
          <w:szCs w:val="26"/>
        </w:rPr>
        <w:t>EP04剧本</w:t>
      </w:r>
    </w:p>
    <w:p w14:paraId="2B5D4FCF">
      <w:pPr>
        <w:rPr>
          <w:rFonts w:hint="eastAsia" w:ascii="宋体" w:hAnsi="宋体" w:eastAsia="宋体"/>
          <w:sz w:val="26"/>
          <w:szCs w:val="26"/>
        </w:rPr>
      </w:pPr>
      <w:r>
        <w:rPr>
          <w:rFonts w:hint="eastAsia" w:ascii="宋体" w:hAnsi="宋体" w:eastAsia="宋体"/>
          <w:sz w:val="26"/>
          <w:szCs w:val="26"/>
        </w:rPr>
        <w:t>——破局</w:t>
      </w:r>
    </w:p>
    <w:p w14:paraId="0E037DFD">
      <w:pPr>
        <w:rPr>
          <w:rFonts w:hint="eastAsia" w:ascii="宋体" w:hAnsi="宋体" w:eastAsia="宋体"/>
          <w:sz w:val="26"/>
          <w:szCs w:val="26"/>
        </w:rPr>
      </w:pPr>
      <w:r>
        <w:rPr>
          <w:rFonts w:hint="eastAsia" w:ascii="宋体" w:hAnsi="宋体" w:eastAsia="宋体"/>
          <w:sz w:val="26"/>
          <w:szCs w:val="26"/>
        </w:rPr>
        <w:t>（马总终稿）</w:t>
      </w:r>
      <w:bookmarkStart w:id="0" w:name="_GoBack"/>
      <w:bookmarkEnd w:id="0"/>
    </w:p>
    <w:p w14:paraId="2B6F9CF7">
      <w:pPr>
        <w:rPr>
          <w:rFonts w:hint="eastAsia" w:ascii="宋体" w:hAnsi="宋体" w:eastAsia="宋体"/>
          <w:sz w:val="26"/>
          <w:szCs w:val="26"/>
        </w:rPr>
      </w:pPr>
    </w:p>
    <w:p w14:paraId="42F9B34D">
      <w:pPr>
        <w:rPr>
          <w:rFonts w:hint="eastAsia" w:ascii="宋体" w:hAnsi="宋体" w:eastAsia="宋体"/>
          <w:sz w:val="26"/>
          <w:szCs w:val="26"/>
        </w:rPr>
      </w:pPr>
      <w:r>
        <w:rPr>
          <w:rFonts w:hint="eastAsia" w:ascii="宋体" w:hAnsi="宋体" w:eastAsia="宋体"/>
          <w:sz w:val="26"/>
          <w:szCs w:val="26"/>
        </w:rPr>
        <w:t>1.108监室，夜，内</w:t>
      </w:r>
    </w:p>
    <w:p w14:paraId="51554DBC">
      <w:pPr>
        <w:rPr>
          <w:rFonts w:hint="eastAsia" w:ascii="宋体" w:hAnsi="宋体" w:eastAsia="宋体"/>
          <w:sz w:val="26"/>
          <w:szCs w:val="26"/>
        </w:rPr>
      </w:pPr>
      <w:r>
        <w:rPr>
          <w:rFonts w:hint="eastAsia" w:ascii="宋体" w:hAnsi="宋体" w:eastAsia="宋体"/>
          <w:sz w:val="26"/>
          <w:szCs w:val="26"/>
        </w:rPr>
        <w:t>△夜色如墨，监室里只有头顶昏黄的夜灯亮着，鼾声、磨牙声此起彼伏。闵恩君平躺在靠近厕所的硬床板上，眼睛睁着，目光直直盯着斑驳的天花板，毫无睡意。</w:t>
      </w:r>
    </w:p>
    <w:p w14:paraId="40CF3074">
      <w:pPr>
        <w:rPr>
          <w:rFonts w:hint="eastAsia" w:ascii="宋体" w:hAnsi="宋体" w:eastAsia="宋体"/>
          <w:sz w:val="26"/>
          <w:szCs w:val="26"/>
        </w:rPr>
      </w:pPr>
      <w:r>
        <w:rPr>
          <w:rFonts w:hint="eastAsia" w:ascii="宋体" w:hAnsi="宋体" w:eastAsia="宋体"/>
          <w:sz w:val="26"/>
          <w:szCs w:val="26"/>
        </w:rPr>
        <w:t>△指尖轻轻摩挲着衣兜里剩下的两袋红枣，包装上“好想你”三个字已经被捏得起了褶皱。她无声地笑了笑，想起走廊里韩绍闻对着她做鬼脸的样子，眼底的寒意渐渐融开了些。</w:t>
      </w:r>
    </w:p>
    <w:p w14:paraId="79B7D0D6">
      <w:pPr>
        <w:rPr>
          <w:rFonts w:hint="eastAsia" w:ascii="宋体" w:hAnsi="宋体" w:eastAsia="宋体"/>
          <w:sz w:val="26"/>
          <w:szCs w:val="26"/>
        </w:rPr>
      </w:pPr>
      <w:r>
        <w:rPr>
          <w:rFonts w:hint="eastAsia" w:ascii="宋体" w:hAnsi="宋体" w:eastAsia="宋体"/>
          <w:sz w:val="26"/>
          <w:szCs w:val="26"/>
        </w:rPr>
        <w:t>△另一只手缓缓抚上脖颈处的伤口，纱布已经拆了，新生的淡粉色疤痕凸起，摸上去有些痒。那天在审讯室里检察官威胁她的话还在耳边回响，金承建的嘴脸、周政的冷眼、方成辉消失前拿走所有财物的画面一帧帧在脑海里闪过，像淬了冰的针，一下下扎在她的心上。</w:t>
      </w:r>
    </w:p>
    <w:p w14:paraId="7A1659C3">
      <w:pPr>
        <w:rPr>
          <w:rFonts w:hint="eastAsia" w:ascii="宋体" w:hAnsi="宋体" w:eastAsia="宋体"/>
          <w:sz w:val="26"/>
          <w:szCs w:val="26"/>
        </w:rPr>
      </w:pPr>
      <w:r>
        <w:rPr>
          <w:rFonts w:hint="eastAsia" w:ascii="宋体" w:hAnsi="宋体" w:eastAsia="宋体"/>
          <w:sz w:val="26"/>
          <w:szCs w:val="26"/>
        </w:rPr>
        <w:t>闵恩君（OS，声音低沉而坚定，带着淬过寒的力道）：我不会死在这里。属于我的东西，我会一点一点，全部拿回来。金承建、周政，还有那些躲在背后伸手的，欠了我的，我会连本带利，挨个讨回来。</w:t>
      </w:r>
    </w:p>
    <w:p w14:paraId="658EFBE6">
      <w:pPr>
        <w:rPr>
          <w:rFonts w:hint="eastAsia" w:ascii="宋体" w:hAnsi="宋体" w:eastAsia="宋体"/>
          <w:sz w:val="26"/>
          <w:szCs w:val="26"/>
        </w:rPr>
      </w:pPr>
      <w:r>
        <w:rPr>
          <w:rFonts w:hint="eastAsia" w:ascii="宋体" w:hAnsi="宋体" w:eastAsia="宋体"/>
          <w:sz w:val="26"/>
          <w:szCs w:val="26"/>
        </w:rPr>
        <w:t>△她缓缓攥紧拳头，指甲深深嵌进掌心，疼痛感让她愈发清醒。窗外的月光透过铁栏洒在地面，她撑着床板慢慢坐起身，借着微弱的光，用指尖在水泥地上一笔一划地写起字来——安、旭、瑞、恩，还有韩绍闻的名字，写完又快速用掌心抹掉，不留一点痕迹。指尖划过水泥地的触感粗糙，她却觉得踏实，这是她蛰伏多日，第一次触到反击的实感。</w:t>
      </w:r>
    </w:p>
    <w:p w14:paraId="79001163">
      <w:pPr>
        <w:rPr>
          <w:rFonts w:hint="eastAsia" w:ascii="宋体" w:hAnsi="宋体" w:eastAsia="宋体"/>
          <w:sz w:val="26"/>
          <w:szCs w:val="26"/>
        </w:rPr>
      </w:pPr>
    </w:p>
    <w:p w14:paraId="55BEB9B4">
      <w:pPr>
        <w:rPr>
          <w:rFonts w:hint="eastAsia" w:ascii="宋体" w:hAnsi="宋体" w:eastAsia="宋体"/>
          <w:sz w:val="26"/>
          <w:szCs w:val="26"/>
        </w:rPr>
      </w:pPr>
      <w:r>
        <w:rPr>
          <w:rFonts w:hint="eastAsia" w:ascii="宋体" w:hAnsi="宋体" w:eastAsia="宋体"/>
          <w:sz w:val="26"/>
          <w:szCs w:val="26"/>
        </w:rPr>
        <w:t>2.看守所小卖部，日，内</w:t>
      </w:r>
    </w:p>
    <w:p w14:paraId="3D370A47">
      <w:pPr>
        <w:rPr>
          <w:rFonts w:hint="eastAsia" w:ascii="宋体" w:hAnsi="宋体" w:eastAsia="宋体"/>
          <w:sz w:val="26"/>
          <w:szCs w:val="26"/>
        </w:rPr>
      </w:pPr>
      <w:r>
        <w:rPr>
          <w:rFonts w:hint="eastAsia" w:ascii="宋体" w:hAnsi="宋体" w:eastAsia="宋体"/>
          <w:sz w:val="26"/>
          <w:szCs w:val="26"/>
        </w:rPr>
        <w:t>△放风时间，各监室的外劳排队来小卖部采买物品。管教B靠在柜台边，手里转着笔，看着记账本。</w:t>
      </w:r>
    </w:p>
    <w:p w14:paraId="0241EA03">
      <w:pPr>
        <w:rPr>
          <w:rFonts w:hint="eastAsia" w:ascii="宋体" w:hAnsi="宋体" w:eastAsia="宋体"/>
          <w:sz w:val="26"/>
          <w:szCs w:val="26"/>
        </w:rPr>
      </w:pPr>
      <w:r>
        <w:rPr>
          <w:rFonts w:hint="eastAsia" w:ascii="宋体" w:hAnsi="宋体" w:eastAsia="宋体"/>
          <w:sz w:val="26"/>
          <w:szCs w:val="26"/>
        </w:rPr>
        <w:t>△106监室的韩绍闻抱着个纸箱子走过来，把一叠饭票放在柜台上，语气轻快。</w:t>
      </w:r>
    </w:p>
    <w:p w14:paraId="18317F2B">
      <w:pPr>
        <w:rPr>
          <w:rFonts w:hint="eastAsia" w:ascii="宋体" w:hAnsi="宋体" w:eastAsia="宋体"/>
          <w:sz w:val="26"/>
          <w:szCs w:val="26"/>
        </w:rPr>
      </w:pPr>
      <w:r>
        <w:rPr>
          <w:rFonts w:hint="eastAsia" w:ascii="宋体" w:hAnsi="宋体" w:eastAsia="宋体"/>
          <w:sz w:val="26"/>
          <w:szCs w:val="26"/>
        </w:rPr>
        <w:t>韩绍闻：管教，麻烦拿两箱牛奶，十袋面包，还有五盒牙膏。对了，再拿十包巧克力，要榛子味的。</w:t>
      </w:r>
    </w:p>
    <w:p w14:paraId="76DC8859">
      <w:pPr>
        <w:rPr>
          <w:rFonts w:hint="eastAsia" w:ascii="宋体" w:hAnsi="宋体" w:eastAsia="宋体"/>
          <w:sz w:val="26"/>
          <w:szCs w:val="26"/>
        </w:rPr>
      </w:pPr>
      <w:r>
        <w:rPr>
          <w:rFonts w:hint="eastAsia" w:ascii="宋体" w:hAnsi="宋体" w:eastAsia="宋体"/>
          <w:sz w:val="26"/>
          <w:szCs w:val="26"/>
        </w:rPr>
        <w:t>△管教B抬头看了她一眼，顿了两秒，压低声音。</w:t>
      </w:r>
    </w:p>
    <w:p w14:paraId="324ADE75">
      <w:pPr>
        <w:rPr>
          <w:rFonts w:hint="eastAsia" w:ascii="宋体" w:hAnsi="宋体" w:eastAsia="宋体"/>
          <w:sz w:val="26"/>
          <w:szCs w:val="26"/>
        </w:rPr>
      </w:pPr>
      <w:r>
        <w:rPr>
          <w:rFonts w:hint="eastAsia" w:ascii="宋体" w:hAnsi="宋体" w:eastAsia="宋体"/>
          <w:sz w:val="26"/>
          <w:szCs w:val="26"/>
        </w:rPr>
        <w:t>管教B：下周监狱系统有公开文艺汇演，每个监室都要出节目，表现好的能减刑。所长刚才开会说了，特意给闵恩君留了个独唱的名额。</w:t>
      </w:r>
    </w:p>
    <w:p w14:paraId="0BD1865C">
      <w:pPr>
        <w:rPr>
          <w:rFonts w:hint="eastAsia" w:ascii="宋体" w:hAnsi="宋体" w:eastAsia="宋体"/>
          <w:sz w:val="26"/>
          <w:szCs w:val="26"/>
        </w:rPr>
      </w:pPr>
      <w:r>
        <w:rPr>
          <w:rFonts w:hint="eastAsia" w:ascii="宋体" w:hAnsi="宋体" w:eastAsia="宋体"/>
          <w:sz w:val="26"/>
          <w:szCs w:val="26"/>
        </w:rPr>
        <w:t>△韩绍闻眼睛瞬间亮了，手里的箱子差点没抱住，指尖因为兴奋微微发颤。</w:t>
      </w:r>
    </w:p>
    <w:p w14:paraId="0D61D36F">
      <w:pPr>
        <w:rPr>
          <w:rFonts w:hint="eastAsia" w:ascii="宋体" w:hAnsi="宋体" w:eastAsia="宋体"/>
          <w:sz w:val="26"/>
          <w:szCs w:val="26"/>
        </w:rPr>
      </w:pPr>
      <w:r>
        <w:rPr>
          <w:rFonts w:hint="eastAsia" w:ascii="宋体" w:hAnsi="宋体" w:eastAsia="宋体"/>
          <w:sz w:val="26"/>
          <w:szCs w:val="26"/>
        </w:rPr>
        <w:t>韩绍闻：真的？！这可是天大的好事！</w:t>
      </w:r>
    </w:p>
    <w:p w14:paraId="3832B89E">
      <w:pPr>
        <w:rPr>
          <w:rFonts w:hint="eastAsia" w:ascii="宋体" w:hAnsi="宋体" w:eastAsia="宋体"/>
          <w:sz w:val="26"/>
          <w:szCs w:val="26"/>
        </w:rPr>
      </w:pPr>
      <w:r>
        <w:rPr>
          <w:rFonts w:hint="eastAsia" w:ascii="宋体" w:hAnsi="宋体" w:eastAsia="宋体"/>
          <w:sz w:val="26"/>
          <w:szCs w:val="26"/>
        </w:rPr>
        <w:t>管教B（点点头，声音压得更低，凑近了些）：这是吴总托了三层关系，直接找到省司法厅的老领导批的条子。你跟闵恩君说，节目内容自己定，演出当天，吴总会以省医疗商会副会长的身份坐嘉宾席，手里握着她要的所有证据。到时候能闹多大闹多大，天塌下来，有老领导们顶着。</w:t>
      </w:r>
    </w:p>
    <w:p w14:paraId="7940921A">
      <w:pPr>
        <w:rPr>
          <w:rFonts w:hint="eastAsia" w:ascii="宋体" w:hAnsi="宋体" w:eastAsia="宋体"/>
          <w:sz w:val="26"/>
          <w:szCs w:val="26"/>
        </w:rPr>
      </w:pPr>
      <w:r>
        <w:rPr>
          <w:rFonts w:hint="eastAsia" w:ascii="宋体" w:hAnsi="宋体" w:eastAsia="宋体"/>
          <w:sz w:val="26"/>
          <w:szCs w:val="26"/>
        </w:rPr>
        <w:t>△韩绍闻立刻会意，重重点了点头，把装好的箱子抱得更紧了，嘴角的笑意压都压不住。</w:t>
      </w:r>
    </w:p>
    <w:p w14:paraId="15ED3582">
      <w:pPr>
        <w:rPr>
          <w:rFonts w:hint="eastAsia" w:ascii="宋体" w:hAnsi="宋体" w:eastAsia="宋体"/>
          <w:sz w:val="26"/>
          <w:szCs w:val="26"/>
        </w:rPr>
      </w:pPr>
      <w:r>
        <w:rPr>
          <w:rFonts w:hint="eastAsia" w:ascii="宋体" w:hAnsi="宋体" w:eastAsia="宋体"/>
          <w:sz w:val="26"/>
          <w:szCs w:val="26"/>
        </w:rPr>
        <w:t>韩绍闻：谢谢管教，我知道了。保管给她办得漂漂亮亮的！</w:t>
      </w:r>
    </w:p>
    <w:p w14:paraId="096C60CE">
      <w:pPr>
        <w:rPr>
          <w:rFonts w:hint="eastAsia" w:ascii="宋体" w:hAnsi="宋体" w:eastAsia="宋体"/>
          <w:sz w:val="26"/>
          <w:szCs w:val="26"/>
        </w:rPr>
      </w:pPr>
    </w:p>
    <w:p w14:paraId="5DF3903B">
      <w:pPr>
        <w:rPr>
          <w:rFonts w:hint="eastAsia" w:ascii="宋体" w:hAnsi="宋体" w:eastAsia="宋体"/>
          <w:sz w:val="26"/>
          <w:szCs w:val="26"/>
        </w:rPr>
      </w:pPr>
      <w:r>
        <w:rPr>
          <w:rFonts w:hint="eastAsia" w:ascii="宋体" w:hAnsi="宋体" w:eastAsia="宋体"/>
          <w:sz w:val="26"/>
          <w:szCs w:val="26"/>
        </w:rPr>
        <w:t>3.108监室放风场，日，内</w:t>
      </w:r>
    </w:p>
    <w:p w14:paraId="68617BB6">
      <w:pPr>
        <w:rPr>
          <w:rFonts w:hint="eastAsia" w:ascii="宋体" w:hAnsi="宋体" w:eastAsia="宋体"/>
          <w:sz w:val="26"/>
          <w:szCs w:val="26"/>
        </w:rPr>
      </w:pPr>
      <w:r>
        <w:rPr>
          <w:rFonts w:hint="eastAsia" w:ascii="宋体" w:hAnsi="宋体" w:eastAsia="宋体"/>
          <w:sz w:val="26"/>
          <w:szCs w:val="26"/>
        </w:rPr>
        <w:t>△放风场的铁窗透进细碎的阳光，闵恩君坐在角落的石凳上，背对着其他人，手里拿着半块砖头，在地上画着医院的结构图，每一条动线、每一个科室的位置都记得分毫不差，末了还在金承建的总经理办公室位置狠狠画了个叉，砖屑簌簌往下掉。</w:t>
      </w:r>
    </w:p>
    <w:p w14:paraId="36A71AF4">
      <w:pPr>
        <w:rPr>
          <w:rFonts w:hint="eastAsia" w:ascii="宋体" w:hAnsi="宋体" w:eastAsia="宋体"/>
          <w:sz w:val="26"/>
          <w:szCs w:val="26"/>
        </w:rPr>
      </w:pPr>
      <w:r>
        <w:rPr>
          <w:rFonts w:hint="eastAsia" w:ascii="宋体" w:hAnsi="宋体" w:eastAsia="宋体"/>
          <w:sz w:val="26"/>
          <w:szCs w:val="26"/>
        </w:rPr>
        <w:t>△监室的铁门被轻轻敲响，韩绍闻站在门外，朝着她用力挥手。管教B站在旁边，假装巡视，刻意走远了几步。</w:t>
      </w:r>
    </w:p>
    <w:p w14:paraId="1F0FA18C">
      <w:pPr>
        <w:rPr>
          <w:rFonts w:hint="eastAsia" w:ascii="宋体" w:hAnsi="宋体" w:eastAsia="宋体"/>
          <w:sz w:val="26"/>
          <w:szCs w:val="26"/>
        </w:rPr>
      </w:pPr>
      <w:r>
        <w:rPr>
          <w:rFonts w:hint="eastAsia" w:ascii="宋体" w:hAnsi="宋体" w:eastAsia="宋体"/>
          <w:sz w:val="26"/>
          <w:szCs w:val="26"/>
        </w:rPr>
        <w:t>闵恩君看见她，立刻站起身快步走过去，脸上不自觉露出笑意，连日的阴沉都散了大半。</w:t>
      </w:r>
    </w:p>
    <w:p w14:paraId="5359CAFE">
      <w:pPr>
        <w:rPr>
          <w:rFonts w:hint="eastAsia" w:ascii="宋体" w:hAnsi="宋体" w:eastAsia="宋体"/>
          <w:sz w:val="26"/>
          <w:szCs w:val="26"/>
        </w:rPr>
      </w:pPr>
      <w:r>
        <w:rPr>
          <w:rFonts w:hint="eastAsia" w:ascii="宋体" w:hAnsi="宋体" w:eastAsia="宋体"/>
          <w:sz w:val="26"/>
          <w:szCs w:val="26"/>
        </w:rPr>
        <w:t>闵恩君：你怎么来了？</w:t>
      </w:r>
    </w:p>
    <w:p w14:paraId="7E6B7B36">
      <w:pPr>
        <w:rPr>
          <w:rFonts w:hint="eastAsia" w:ascii="宋体" w:hAnsi="宋体" w:eastAsia="宋体"/>
          <w:sz w:val="26"/>
          <w:szCs w:val="26"/>
        </w:rPr>
      </w:pPr>
      <w:r>
        <w:rPr>
          <w:rFonts w:hint="eastAsia" w:ascii="宋体" w:hAnsi="宋体" w:eastAsia="宋体"/>
          <w:sz w:val="26"/>
          <w:szCs w:val="26"/>
        </w:rPr>
        <w:t>韩绍闻（趴在铁门上，眼睛亮晶晶的，压低声音，语气里满是兴奋）：下周有文艺汇演，上面特意给你批了独唱的名额，表现好还能减刑！吴薇姐当天会坐嘉宾席，林观池把金承建和周政的所有罪证都整理好了，就等你在台上发难。</w:t>
      </w:r>
    </w:p>
    <w:p w14:paraId="32711246">
      <w:pPr>
        <w:rPr>
          <w:rFonts w:hint="eastAsia" w:ascii="宋体" w:hAnsi="宋体" w:eastAsia="宋体"/>
          <w:sz w:val="26"/>
          <w:szCs w:val="26"/>
        </w:rPr>
      </w:pPr>
      <w:r>
        <w:rPr>
          <w:rFonts w:hint="eastAsia" w:ascii="宋体" w:hAnsi="宋体" w:eastAsia="宋体"/>
          <w:sz w:val="26"/>
          <w:szCs w:val="26"/>
        </w:rPr>
        <w:t>△闵恩君的心脏猛地跳了一下，眼神骤然亮得惊人，像沉了许久的剑终于等到了出鞘的时刻。她深深吸了一口气，冰凉的空气灌进肺里，却烧得她浑身发烫。</w:t>
      </w:r>
    </w:p>
    <w:p w14:paraId="36A462DD">
      <w:pPr>
        <w:rPr>
          <w:rFonts w:hint="eastAsia" w:ascii="宋体" w:hAnsi="宋体" w:eastAsia="宋体"/>
          <w:sz w:val="26"/>
          <w:szCs w:val="26"/>
        </w:rPr>
      </w:pPr>
      <w:r>
        <w:rPr>
          <w:rFonts w:hint="eastAsia" w:ascii="宋体" w:hAnsi="宋体" w:eastAsia="宋体"/>
          <w:sz w:val="26"/>
          <w:szCs w:val="26"/>
        </w:rPr>
        <w:t>闵恩君（语气沉稳，字字落地有声）：我知道了。节目就唱《木槿花》，这首歌我当年创业的时候天天唱，最合适。</w:t>
      </w:r>
    </w:p>
    <w:p w14:paraId="6B9AFF43">
      <w:pPr>
        <w:rPr>
          <w:rFonts w:hint="eastAsia" w:ascii="宋体" w:hAnsi="宋体" w:eastAsia="宋体"/>
          <w:sz w:val="26"/>
          <w:szCs w:val="26"/>
        </w:rPr>
      </w:pPr>
      <w:r>
        <w:rPr>
          <w:rFonts w:hint="eastAsia" w:ascii="宋体" w:hAnsi="宋体" w:eastAsia="宋体"/>
          <w:sz w:val="26"/>
          <w:szCs w:val="26"/>
        </w:rPr>
        <w:t>韩绍闻（从兜里掏出两颗橘子硬糖，顺着铁门的缝隙塞给她，笑得眉眼弯弯）：我就知道你要唱这首！我已经跟管教申请了，到时候我给你伴舞，咱们俩联手，直接把金承建的脸打烂。对了，吴薇姐托我告诉你，当年受过你恩惠的几个老领导都答应了，只要你把事闹到明面上，他们立刻跟进彻查，绝不让那些杂碎有翻身的机会。</w:t>
      </w:r>
    </w:p>
    <w:p w14:paraId="56F45175">
      <w:pPr>
        <w:rPr>
          <w:rFonts w:hint="eastAsia" w:ascii="宋体" w:hAnsi="宋体" w:eastAsia="宋体"/>
          <w:sz w:val="26"/>
          <w:szCs w:val="26"/>
        </w:rPr>
      </w:pPr>
      <w:r>
        <w:rPr>
          <w:rFonts w:hint="eastAsia" w:ascii="宋体" w:hAnsi="宋体" w:eastAsia="宋体"/>
          <w:sz w:val="26"/>
          <w:szCs w:val="26"/>
        </w:rPr>
        <w:t>△闵恩君捏着手里还带着韩绍闻体温的水果糖，糖纸在阳光下闪着细碎的光，她看着韩绍闻温柔又带点小得意的笑脸，点了点头，眼底是从未有过的锐利坚定。</w:t>
      </w:r>
    </w:p>
    <w:p w14:paraId="27D7C3F9">
      <w:pPr>
        <w:rPr>
          <w:rFonts w:hint="eastAsia" w:ascii="宋体" w:hAnsi="宋体" w:eastAsia="宋体"/>
          <w:sz w:val="26"/>
          <w:szCs w:val="26"/>
        </w:rPr>
      </w:pPr>
      <w:r>
        <w:rPr>
          <w:rFonts w:hint="eastAsia" w:ascii="宋体" w:hAnsi="宋体" w:eastAsia="宋体"/>
          <w:sz w:val="26"/>
          <w:szCs w:val="26"/>
        </w:rPr>
        <w:t>闵恩君：放心，这次我不仅要翻案，还要让所有踩过我的人，全都付不起代价。</w:t>
      </w:r>
    </w:p>
    <w:p w14:paraId="6A7B8DF7">
      <w:pPr>
        <w:rPr>
          <w:rFonts w:hint="eastAsia" w:ascii="宋体" w:hAnsi="宋体" w:eastAsia="宋体"/>
          <w:sz w:val="26"/>
          <w:szCs w:val="26"/>
        </w:rPr>
      </w:pPr>
    </w:p>
    <w:p w14:paraId="0FDA6ABD">
      <w:pPr>
        <w:rPr>
          <w:rFonts w:hint="eastAsia" w:ascii="宋体" w:hAnsi="宋体" w:eastAsia="宋体"/>
          <w:sz w:val="26"/>
          <w:szCs w:val="26"/>
        </w:rPr>
      </w:pPr>
      <w:r>
        <w:rPr>
          <w:rFonts w:hint="eastAsia" w:ascii="宋体" w:hAnsi="宋体" w:eastAsia="宋体"/>
          <w:sz w:val="26"/>
          <w:szCs w:val="26"/>
        </w:rPr>
        <w:t>4.108监室，夜，内</w:t>
      </w:r>
    </w:p>
    <w:p w14:paraId="43E6BE70">
      <w:pPr>
        <w:rPr>
          <w:rFonts w:hint="eastAsia" w:ascii="宋体" w:hAnsi="宋体" w:eastAsia="宋体"/>
          <w:sz w:val="26"/>
          <w:szCs w:val="26"/>
        </w:rPr>
      </w:pPr>
      <w:r>
        <w:rPr>
          <w:rFonts w:hint="eastAsia" w:ascii="宋体" w:hAnsi="宋体" w:eastAsia="宋体"/>
          <w:sz w:val="26"/>
          <w:szCs w:val="26"/>
        </w:rPr>
        <w:t>△所有人都睡熟了，闵恩君缩在被窝里，小声地练着歌。她的嗓音原本就偏低沉柔和，唱起这首民谣格外动人，怕吵醒其他人，她刻意压着声音，每一句歌词都咬得格外清晰。</w:t>
      </w:r>
    </w:p>
    <w:p w14:paraId="160F8620">
      <w:pPr>
        <w:rPr>
          <w:rFonts w:hint="eastAsia" w:ascii="宋体" w:hAnsi="宋体" w:eastAsia="宋体"/>
          <w:sz w:val="26"/>
          <w:szCs w:val="26"/>
        </w:rPr>
      </w:pPr>
      <w:r>
        <w:rPr>
          <w:rFonts w:hint="eastAsia" w:ascii="宋体" w:hAnsi="宋体" w:eastAsia="宋体"/>
          <w:sz w:val="26"/>
          <w:szCs w:val="26"/>
        </w:rPr>
        <w:t>△“木槿花啊，开在院墙下，风吹雨打都不怕，等到春天来啊，开满枝桠……”</w:t>
      </w:r>
    </w:p>
    <w:p w14:paraId="19F7E603">
      <w:pPr>
        <w:rPr>
          <w:rFonts w:hint="eastAsia" w:ascii="宋体" w:hAnsi="宋体" w:eastAsia="宋体"/>
          <w:sz w:val="26"/>
          <w:szCs w:val="26"/>
        </w:rPr>
      </w:pPr>
      <w:r>
        <w:rPr>
          <w:rFonts w:hint="eastAsia" w:ascii="宋体" w:hAnsi="宋体" w:eastAsia="宋体"/>
          <w:sz w:val="26"/>
          <w:szCs w:val="26"/>
        </w:rPr>
        <w:t>△睡在她上铺的0152翻了个身，迷迷糊糊探出头，本来想发作，听见她的歌声，愣了愣，又默默缩了回去，没吭声。过了半晌，从上铺扔下来一小袋润喉糖，砸在闵恩君的被子上。</w:t>
      </w:r>
    </w:p>
    <w:p w14:paraId="2FC3E3F3">
      <w:pPr>
        <w:rPr>
          <w:rFonts w:hint="eastAsia" w:ascii="宋体" w:hAnsi="宋体" w:eastAsia="宋体"/>
          <w:sz w:val="26"/>
          <w:szCs w:val="26"/>
        </w:rPr>
      </w:pPr>
      <w:r>
        <w:rPr>
          <w:rFonts w:hint="eastAsia" w:ascii="宋体" w:hAnsi="宋体" w:eastAsia="宋体"/>
          <w:sz w:val="26"/>
          <w:szCs w:val="26"/>
        </w:rPr>
        <w:t>0152（声音压得极低，嘴硬）：别唱哑了，明天上台给我们108长脸。那些陷害你的杂碎，就该让他们当众出丑。</w:t>
      </w:r>
    </w:p>
    <w:p w14:paraId="4E176FA7">
      <w:pPr>
        <w:rPr>
          <w:rFonts w:hint="eastAsia" w:ascii="宋体" w:hAnsi="宋体" w:eastAsia="宋体"/>
          <w:sz w:val="26"/>
          <w:szCs w:val="26"/>
        </w:rPr>
      </w:pPr>
      <w:r>
        <w:rPr>
          <w:rFonts w:hint="eastAsia" w:ascii="宋体" w:hAnsi="宋体" w:eastAsia="宋体"/>
          <w:sz w:val="26"/>
          <w:szCs w:val="26"/>
        </w:rPr>
        <w:t>△闵恩君接住润喉糖，愣了一下，随即低低笑出了声，对着上铺道了声谢。她唱了一遍又一遍，脑海里浮现的是瑞恩医院开业那天，挤满了前来问诊的患者，孩子们举着她送的玩具，笑得一脸灿烂的样子。眼眶有点发热，她抬手抹了抹眼睛，把歌词记得更牢了，连每一个停顿的气口都练得分毫不差。</w:t>
      </w:r>
    </w:p>
    <w:p w14:paraId="094F2F06">
      <w:pPr>
        <w:rPr>
          <w:rFonts w:hint="eastAsia" w:ascii="宋体" w:hAnsi="宋体" w:eastAsia="宋体"/>
          <w:sz w:val="26"/>
          <w:szCs w:val="26"/>
        </w:rPr>
      </w:pPr>
    </w:p>
    <w:p w14:paraId="44316761">
      <w:pPr>
        <w:rPr>
          <w:rFonts w:hint="eastAsia" w:ascii="宋体" w:hAnsi="宋体" w:eastAsia="宋体"/>
          <w:sz w:val="26"/>
          <w:szCs w:val="26"/>
        </w:rPr>
      </w:pPr>
      <w:r>
        <w:rPr>
          <w:rFonts w:hint="eastAsia" w:ascii="宋体" w:hAnsi="宋体" w:eastAsia="宋体"/>
          <w:sz w:val="26"/>
          <w:szCs w:val="26"/>
        </w:rPr>
        <w:t>5.林观池汽修厂，日，内</w:t>
      </w:r>
    </w:p>
    <w:p w14:paraId="3001DC7B">
      <w:pPr>
        <w:rPr>
          <w:rFonts w:hint="eastAsia" w:ascii="宋体" w:hAnsi="宋体" w:eastAsia="宋体"/>
          <w:sz w:val="26"/>
          <w:szCs w:val="26"/>
        </w:rPr>
      </w:pPr>
      <w:r>
        <w:rPr>
          <w:rFonts w:hint="eastAsia" w:ascii="宋体" w:hAnsi="宋体" w:eastAsia="宋体"/>
          <w:sz w:val="26"/>
          <w:szCs w:val="26"/>
        </w:rPr>
        <w:t>△废弃的汽修厂车间里，林观池穿着深蓝色的工装，手里拿着扳手，正在调试那辆复刻的救护车。旁边的桌子上摆满了文件，全是他这些天搜集到的金承建挪用公款的证据——转账记录、伪造的签名比对、还有几个被金承建坑过的材料商的证词，每一页都按了鲜红的手印，铁证如山。</w:t>
      </w:r>
    </w:p>
    <w:p w14:paraId="2C6A855D">
      <w:pPr>
        <w:rPr>
          <w:rFonts w:hint="eastAsia" w:ascii="宋体" w:hAnsi="宋体" w:eastAsia="宋体"/>
          <w:sz w:val="26"/>
          <w:szCs w:val="26"/>
        </w:rPr>
      </w:pPr>
      <w:r>
        <w:rPr>
          <w:rFonts w:hint="eastAsia" w:ascii="宋体" w:hAnsi="宋体" w:eastAsia="宋体"/>
          <w:sz w:val="26"/>
          <w:szCs w:val="26"/>
        </w:rPr>
        <w:t>△吴薇拎着一个保温桶走进来，放在桌子上，掀开盖子，热气腾腾的饺子香气飘了出来。</w:t>
      </w:r>
    </w:p>
    <w:p w14:paraId="03B6B102">
      <w:pPr>
        <w:rPr>
          <w:rFonts w:hint="eastAsia" w:ascii="宋体" w:hAnsi="宋体" w:eastAsia="宋体"/>
          <w:sz w:val="26"/>
          <w:szCs w:val="26"/>
        </w:rPr>
      </w:pPr>
      <w:r>
        <w:rPr>
          <w:rFonts w:hint="eastAsia" w:ascii="宋体" w:hAnsi="宋体" w:eastAsia="宋体"/>
          <w:sz w:val="26"/>
          <w:szCs w:val="26"/>
        </w:rPr>
        <w:t>吴薇：快趁热吃，韭菜鸡蛋馅的，你以前最爱吃的。我跟老领导们都通完气了，明天汇演现场，纪委的人会伪装成记者混在里面，只要闵姐一开口，当场就把金承建和周政带走，绝不给他们反应的时间。</w:t>
      </w:r>
    </w:p>
    <w:p w14:paraId="5F4FC16B">
      <w:pPr>
        <w:rPr>
          <w:rFonts w:hint="eastAsia" w:ascii="宋体" w:hAnsi="宋体" w:eastAsia="宋体"/>
          <w:sz w:val="26"/>
          <w:szCs w:val="26"/>
        </w:rPr>
      </w:pPr>
      <w:r>
        <w:rPr>
          <w:rFonts w:hint="eastAsia" w:ascii="宋体" w:hAnsi="宋体" w:eastAsia="宋体"/>
          <w:sz w:val="26"/>
          <w:szCs w:val="26"/>
        </w:rPr>
        <w:t>△林观池放下扳手，摘下手套，走过来坐下，拿起一个饺子塞进嘴里，三两口咽下去，才开口说话。</w:t>
      </w:r>
    </w:p>
    <w:p w14:paraId="3C9531BA">
      <w:pPr>
        <w:rPr>
          <w:rFonts w:hint="eastAsia" w:ascii="宋体" w:hAnsi="宋体" w:eastAsia="宋体"/>
          <w:sz w:val="26"/>
          <w:szCs w:val="26"/>
        </w:rPr>
      </w:pPr>
      <w:r>
        <w:rPr>
          <w:rFonts w:hint="eastAsia" w:ascii="宋体" w:hAnsi="宋体" w:eastAsia="宋体"/>
          <w:sz w:val="26"/>
          <w:szCs w:val="26"/>
        </w:rPr>
        <w:t>林观池：我这边也准备好了。金承建挪用的一个亿，我追回来了八千万，剩下的两千万在他海外的账户里，我已经冻结了，他一分钱都转不走。还有他这些年偷偷倒卖医院设备、吃工程回扣的证据，我都刻成了光盘，一份给纪委，一份给了媒体，等他被抓的消息一放出来，立刻全网推送，让他这辈子都别想在商界立足。</w:t>
      </w:r>
    </w:p>
    <w:p w14:paraId="64F06927">
      <w:pPr>
        <w:rPr>
          <w:rFonts w:hint="eastAsia" w:ascii="宋体" w:hAnsi="宋体" w:eastAsia="宋体"/>
          <w:sz w:val="26"/>
          <w:szCs w:val="26"/>
        </w:rPr>
      </w:pPr>
      <w:r>
        <w:rPr>
          <w:rFonts w:hint="eastAsia" w:ascii="宋体" w:hAnsi="宋体" w:eastAsia="宋体"/>
          <w:sz w:val="26"/>
          <w:szCs w:val="26"/>
        </w:rPr>
        <w:t>△他顿了顿，从兜里掏出一个U盘和一个微型录音笔，放在桌子上推到吴薇面前。</w:t>
      </w:r>
    </w:p>
    <w:p w14:paraId="28567F44">
      <w:pPr>
        <w:rPr>
          <w:rFonts w:hint="eastAsia" w:ascii="宋体" w:hAnsi="宋体" w:eastAsia="宋体"/>
          <w:sz w:val="26"/>
          <w:szCs w:val="26"/>
        </w:rPr>
      </w:pPr>
      <w:r>
        <w:rPr>
          <w:rFonts w:hint="eastAsia" w:ascii="宋体" w:hAnsi="宋体" w:eastAsia="宋体"/>
          <w:sz w:val="26"/>
          <w:szCs w:val="26"/>
        </w:rPr>
        <w:t>林观池：U盘里还有金承建和周政私下交易的录音，是我前两天在金承建办公室外面偷录的，里面提到了他们买通检察官、伪造证据，还有给上面几个保护伞的转账记录，连时间金额都一清二楚。录音笔你给闵姐，让她把检察官威胁她的话，还有在里面被管教A刁难的事都录进去，到时候连那个滥用职权的管教一起办了。</w:t>
      </w:r>
    </w:p>
    <w:p w14:paraId="0AB93C79">
      <w:pPr>
        <w:rPr>
          <w:rFonts w:hint="eastAsia" w:ascii="宋体" w:hAnsi="宋体" w:eastAsia="宋体"/>
          <w:sz w:val="26"/>
          <w:szCs w:val="26"/>
        </w:rPr>
      </w:pPr>
      <w:r>
        <w:rPr>
          <w:rFonts w:hint="eastAsia" w:ascii="宋体" w:hAnsi="宋体" w:eastAsia="宋体"/>
          <w:sz w:val="26"/>
          <w:szCs w:val="26"/>
        </w:rPr>
        <w:t>吴薇（把两样东西小心地放进包里，又掏出一张支票放在桌上，笑了笑）：这是我联系的那几个材料商的补偿金，等这事了了，你给他们送过去，就说闵姐记着他们的情。</w:t>
      </w:r>
    </w:p>
    <w:p w14:paraId="32F5A61C">
      <w:pPr>
        <w:rPr>
          <w:rFonts w:hint="eastAsia" w:ascii="宋体" w:hAnsi="宋体" w:eastAsia="宋体"/>
          <w:sz w:val="26"/>
          <w:szCs w:val="26"/>
        </w:rPr>
      </w:pPr>
      <w:r>
        <w:rPr>
          <w:rFonts w:hint="eastAsia" w:ascii="宋体" w:hAnsi="宋体" w:eastAsia="宋体"/>
          <w:sz w:val="26"/>
          <w:szCs w:val="26"/>
        </w:rPr>
        <w:t>林观池（点点头，眼神冷冽像冰）：金承建昨天订了下周去美国的机票，还想卷钱跑路，我已经把他的护照信息发给边检了，他连机场都进不去。</w:t>
      </w:r>
    </w:p>
    <w:p w14:paraId="0AED8464">
      <w:pPr>
        <w:rPr>
          <w:rFonts w:hint="eastAsia" w:ascii="宋体" w:hAnsi="宋体" w:eastAsia="宋体"/>
          <w:sz w:val="26"/>
          <w:szCs w:val="26"/>
        </w:rPr>
      </w:pPr>
      <w:r>
        <w:rPr>
          <w:rFonts w:hint="eastAsia" w:ascii="宋体" w:hAnsi="宋体" w:eastAsia="宋体"/>
          <w:sz w:val="26"/>
          <w:szCs w:val="26"/>
        </w:rPr>
        <w:t>吴薇（眼神坚定，指尖攥得发白）：放心吧，明天就是他的死期。我们等这一天，等太久了。</w:t>
      </w:r>
    </w:p>
    <w:p w14:paraId="49513253">
      <w:pPr>
        <w:rPr>
          <w:rFonts w:hint="eastAsia" w:ascii="宋体" w:hAnsi="宋体" w:eastAsia="宋体"/>
          <w:sz w:val="26"/>
          <w:szCs w:val="26"/>
        </w:rPr>
      </w:pPr>
    </w:p>
    <w:p w14:paraId="2B88A2B7">
      <w:pPr>
        <w:rPr>
          <w:rFonts w:hint="eastAsia" w:ascii="宋体" w:hAnsi="宋体" w:eastAsia="宋体"/>
          <w:sz w:val="26"/>
          <w:szCs w:val="26"/>
        </w:rPr>
      </w:pPr>
      <w:r>
        <w:rPr>
          <w:rFonts w:hint="eastAsia" w:ascii="宋体" w:hAnsi="宋体" w:eastAsia="宋体"/>
          <w:sz w:val="26"/>
          <w:szCs w:val="26"/>
        </w:rPr>
        <w:t>6.私人会所，夜，内</w:t>
      </w:r>
    </w:p>
    <w:p w14:paraId="00FD32F5">
      <w:pPr>
        <w:rPr>
          <w:rFonts w:hint="eastAsia" w:ascii="宋体" w:hAnsi="宋体" w:eastAsia="宋体"/>
          <w:sz w:val="26"/>
          <w:szCs w:val="26"/>
        </w:rPr>
      </w:pPr>
      <w:r>
        <w:rPr>
          <w:rFonts w:hint="eastAsia" w:ascii="宋体" w:hAnsi="宋体" w:eastAsia="宋体"/>
          <w:sz w:val="26"/>
          <w:szCs w:val="26"/>
        </w:rPr>
        <w:t>△金承建坐在真皮沙发上，面前摆着两杯洋酒，周政坐在他对面，脸色不太好看，指尖烦躁地敲着桌面。</w:t>
      </w:r>
    </w:p>
    <w:p w14:paraId="5D91AA89">
      <w:pPr>
        <w:rPr>
          <w:rFonts w:hint="eastAsia" w:ascii="宋体" w:hAnsi="宋体" w:eastAsia="宋体"/>
          <w:sz w:val="26"/>
          <w:szCs w:val="26"/>
        </w:rPr>
      </w:pPr>
      <w:r>
        <w:rPr>
          <w:rFonts w:hint="eastAsia" w:ascii="宋体" w:hAnsi="宋体" w:eastAsia="宋体"/>
          <w:sz w:val="26"/>
          <w:szCs w:val="26"/>
        </w:rPr>
        <w:t>金承建（晃了晃手里的酒杯，语气带着不满，酒气熏天）：看守所那边怎么回事？怎么还给闵恩君报了文艺汇演？就不怕她在台上乱说话？我告诉你周政，这事要是出了岔子，咱们都得玩完！</w:t>
      </w:r>
    </w:p>
    <w:p w14:paraId="2AB81499">
      <w:pPr>
        <w:rPr>
          <w:rFonts w:hint="eastAsia" w:ascii="宋体" w:hAnsi="宋体" w:eastAsia="宋体"/>
          <w:sz w:val="26"/>
          <w:szCs w:val="26"/>
        </w:rPr>
      </w:pPr>
      <w:r>
        <w:rPr>
          <w:rFonts w:hint="eastAsia" w:ascii="宋体" w:hAnsi="宋体" w:eastAsia="宋体"/>
          <w:sz w:val="26"/>
          <w:szCs w:val="26"/>
        </w:rPr>
        <w:t>周政（皱着眉，强压着不耐烦）：是省厅直接批的条子，说是要搞人性化管理，这次汇演还要拍新闻片对外宣传，所长都不敢拦。不过你放心，我已经打过招呼了，到时候台上的话筒有问题，她最多唱两句就没声，安保我也加了人，只要她敢说半句不该说的，立刻把她拉下台关禁闭，这辈子都别想再出来。</w:t>
      </w:r>
    </w:p>
    <w:p w14:paraId="21870920">
      <w:pPr>
        <w:rPr>
          <w:rFonts w:hint="eastAsia" w:ascii="宋体" w:hAnsi="宋体" w:eastAsia="宋体"/>
          <w:sz w:val="26"/>
          <w:szCs w:val="26"/>
        </w:rPr>
      </w:pPr>
      <w:r>
        <w:rPr>
          <w:rFonts w:hint="eastAsia" w:ascii="宋体" w:hAnsi="宋体" w:eastAsia="宋体"/>
          <w:sz w:val="26"/>
          <w:szCs w:val="26"/>
        </w:rPr>
        <w:t>金承建（还是不放心，一口喝掉杯里的酒，重重把杯子砸在茶几上）：我总觉得心里不踏实。最近财务那边说，有几笔账被人冻结了，是不是林观池那小子还在外面搞鬼？我不是让你盯着吴薇吗？怎么一点消息都没有？</w:t>
      </w:r>
    </w:p>
    <w:p w14:paraId="1B9C68BD">
      <w:pPr>
        <w:rPr>
          <w:rFonts w:hint="eastAsia" w:ascii="宋体" w:hAnsi="宋体" w:eastAsia="宋体"/>
          <w:sz w:val="26"/>
          <w:szCs w:val="26"/>
        </w:rPr>
      </w:pPr>
      <w:r>
        <w:rPr>
          <w:rFonts w:hint="eastAsia" w:ascii="宋体" w:hAnsi="宋体" w:eastAsia="宋体"/>
          <w:sz w:val="26"/>
          <w:szCs w:val="26"/>
        </w:rPr>
        <w:t>周政（冷笑一声，满脸不屑）：他一个丧家之犬，能翻出什么浪来？吴薇那边我派了三个人跟着，天天就是去美容院打高尔夫，连公司都很少去，估计是看闵恩君倒了，早就想着自保了。等闵恩君一判，我立刻把林观池揪出来，让他给闵恩君陪葬。</w:t>
      </w:r>
    </w:p>
    <w:p w14:paraId="22A804F1">
      <w:pPr>
        <w:rPr>
          <w:rFonts w:hint="eastAsia" w:ascii="宋体" w:hAnsi="宋体" w:eastAsia="宋体"/>
          <w:sz w:val="26"/>
          <w:szCs w:val="26"/>
        </w:rPr>
      </w:pPr>
      <w:r>
        <w:rPr>
          <w:rFonts w:hint="eastAsia" w:ascii="宋体" w:hAnsi="宋体" w:eastAsia="宋体"/>
          <w:sz w:val="26"/>
          <w:szCs w:val="26"/>
        </w:rPr>
        <w:t>△金承建还想说什么，手机突然响了，他拿起来看了一眼，脸色变了变，走到一边接起电话，腰下意识弯了下去，语气立刻变得恭敬。</w:t>
      </w:r>
    </w:p>
    <w:p w14:paraId="5F29ABF1">
      <w:pPr>
        <w:rPr>
          <w:rFonts w:hint="eastAsia" w:ascii="宋体" w:hAnsi="宋体" w:eastAsia="宋体"/>
          <w:sz w:val="26"/>
          <w:szCs w:val="26"/>
        </w:rPr>
      </w:pPr>
      <w:r>
        <w:rPr>
          <w:rFonts w:hint="eastAsia" w:ascii="宋体" w:hAnsi="宋体" w:eastAsia="宋体"/>
          <w:sz w:val="26"/>
          <w:szCs w:val="26"/>
        </w:rPr>
        <w:t>金承建（语气谄媚得快要滴出水）：喂，张长官。是是，我知道，您放心，钱我已经转到海外账户了，下周就给您打过去。闵恩君那边您放心，她翻不了身，等判了刑，直接送到最苦的监狱里去，这辈子都出不来。您要的那块医疗用地，我已经让人在打点了，等过了这阵，直接放到您侄子名下。</w:t>
      </w:r>
    </w:p>
    <w:p w14:paraId="48B6A377">
      <w:pPr>
        <w:rPr>
          <w:rFonts w:hint="eastAsia" w:ascii="宋体" w:hAnsi="宋体" w:eastAsia="宋体"/>
          <w:sz w:val="26"/>
          <w:szCs w:val="26"/>
        </w:rPr>
      </w:pPr>
      <w:r>
        <w:rPr>
          <w:rFonts w:hint="eastAsia" w:ascii="宋体" w:hAnsi="宋体" w:eastAsia="宋体"/>
          <w:sz w:val="26"/>
          <w:szCs w:val="26"/>
        </w:rPr>
        <w:t>△挂了电话，金承建转过身，脸上的笑容藏不住的得意，一仰头又灌了一杯酒。</w:t>
      </w:r>
    </w:p>
    <w:p w14:paraId="1A76B71C">
      <w:pPr>
        <w:rPr>
          <w:rFonts w:hint="eastAsia" w:ascii="宋体" w:hAnsi="宋体" w:eastAsia="宋体"/>
          <w:sz w:val="26"/>
          <w:szCs w:val="26"/>
        </w:rPr>
      </w:pPr>
      <w:r>
        <w:rPr>
          <w:rFonts w:hint="eastAsia" w:ascii="宋体" w:hAnsi="宋体" w:eastAsia="宋体"/>
          <w:sz w:val="26"/>
          <w:szCs w:val="26"/>
        </w:rPr>
        <w:t>金承建：上面说了，等这事彻底了结了，就给我批五块新的医疗用地，到时候咱们再赚他十个亿！等我坐稳了安旭董事长的位置，你周政就是安旭的监事长，咱们兄弟俩，以后整个省里的医疗行业，就是咱们说了算！</w:t>
      </w:r>
    </w:p>
    <w:p w14:paraId="001F18DD">
      <w:pPr>
        <w:rPr>
          <w:rFonts w:hint="eastAsia" w:ascii="宋体" w:hAnsi="宋体" w:eastAsia="宋体"/>
          <w:sz w:val="26"/>
          <w:szCs w:val="26"/>
        </w:rPr>
      </w:pPr>
      <w:r>
        <w:rPr>
          <w:rFonts w:hint="eastAsia" w:ascii="宋体" w:hAnsi="宋体" w:eastAsia="宋体"/>
          <w:sz w:val="26"/>
          <w:szCs w:val="26"/>
        </w:rPr>
        <w:t>周政（端起酒杯，和他碰了一下，嘴角扯出一抹冷笑）：那就提前恭喜金会长了。不过你也别太大意，闵恩君那个人，没那么容易认输。</w:t>
      </w:r>
    </w:p>
    <w:p w14:paraId="41DD4090">
      <w:pPr>
        <w:rPr>
          <w:rFonts w:hint="eastAsia" w:ascii="宋体" w:hAnsi="宋体" w:eastAsia="宋体"/>
          <w:sz w:val="26"/>
          <w:szCs w:val="26"/>
        </w:rPr>
      </w:pPr>
      <w:r>
        <w:rPr>
          <w:rFonts w:hint="eastAsia" w:ascii="宋体" w:hAnsi="宋体" w:eastAsia="宋体"/>
          <w:sz w:val="26"/>
          <w:szCs w:val="26"/>
        </w:rPr>
        <w:t>金承建（嗤笑一声，满脸轻蔑）：认输？她现在就是个阶下囚，拿什么跟我斗？我倒要看看，明天她能唱出什么花来。</w:t>
      </w:r>
    </w:p>
    <w:p w14:paraId="0C60334A">
      <w:pPr>
        <w:rPr>
          <w:rFonts w:hint="eastAsia" w:ascii="宋体" w:hAnsi="宋体" w:eastAsia="宋体"/>
          <w:sz w:val="26"/>
          <w:szCs w:val="26"/>
        </w:rPr>
      </w:pPr>
    </w:p>
    <w:p w14:paraId="05383A5A">
      <w:pPr>
        <w:rPr>
          <w:rFonts w:hint="eastAsia" w:ascii="宋体" w:hAnsi="宋体" w:eastAsia="宋体"/>
          <w:sz w:val="26"/>
          <w:szCs w:val="26"/>
        </w:rPr>
      </w:pPr>
      <w:r>
        <w:rPr>
          <w:rFonts w:hint="eastAsia" w:ascii="宋体" w:hAnsi="宋体" w:eastAsia="宋体"/>
          <w:sz w:val="26"/>
          <w:szCs w:val="26"/>
        </w:rPr>
        <w:t>7.看守所汇演现场，日，内</w:t>
      </w:r>
    </w:p>
    <w:p w14:paraId="6CC1E516">
      <w:pPr>
        <w:rPr>
          <w:rFonts w:hint="eastAsia" w:ascii="宋体" w:hAnsi="宋体" w:eastAsia="宋体"/>
          <w:sz w:val="26"/>
          <w:szCs w:val="26"/>
        </w:rPr>
      </w:pPr>
      <w:r>
        <w:rPr>
          <w:rFonts w:hint="eastAsia" w:ascii="宋体" w:hAnsi="宋体" w:eastAsia="宋体"/>
          <w:sz w:val="26"/>
          <w:szCs w:val="26"/>
        </w:rPr>
        <w:t>△看守所的大礼堂被布置得焕然一新，台上挂着“积极改造、重塑人生”的红色横幅，下面坐满了羁押人员和受邀前来的各界代表，还有扛着摄像机的记者，闪光灯闪个不停。</w:t>
      </w:r>
    </w:p>
    <w:p w14:paraId="4EE8E5DC">
      <w:pPr>
        <w:rPr>
          <w:rFonts w:hint="eastAsia" w:ascii="宋体" w:hAnsi="宋体" w:eastAsia="宋体"/>
          <w:sz w:val="26"/>
          <w:szCs w:val="26"/>
        </w:rPr>
      </w:pPr>
      <w:r>
        <w:rPr>
          <w:rFonts w:hint="eastAsia" w:ascii="宋体" w:hAnsi="宋体" w:eastAsia="宋体"/>
          <w:sz w:val="26"/>
          <w:szCs w:val="26"/>
        </w:rPr>
        <w:t>△吴薇穿着一身米白色的西装，坐在嘉宾席的第二排，手里拿着个黑色的手包，不动声色地扫过全场。她看见第一排坐着周政和金承建，两人正凑在一起低声说话，金承建脸上满是得意的笑容，时不时端起桌上的水杯抿一口，一副稳坐钓鱼台的样子。吴薇心底冷笑，手指轻轻敲了敲包，里面的证据热得发烫。</w:t>
      </w:r>
    </w:p>
    <w:p w14:paraId="05E5B3A5">
      <w:pPr>
        <w:rPr>
          <w:rFonts w:hint="eastAsia" w:ascii="宋体" w:hAnsi="宋体" w:eastAsia="宋体"/>
          <w:sz w:val="26"/>
          <w:szCs w:val="26"/>
        </w:rPr>
      </w:pPr>
      <w:r>
        <w:rPr>
          <w:rFonts w:hint="eastAsia" w:ascii="宋体" w:hAnsi="宋体" w:eastAsia="宋体"/>
          <w:sz w:val="26"/>
          <w:szCs w:val="26"/>
        </w:rPr>
        <w:t>△主持人走上台，拿着话筒笑着开口。</w:t>
      </w:r>
    </w:p>
    <w:p w14:paraId="61B537DA">
      <w:pPr>
        <w:rPr>
          <w:rFonts w:hint="eastAsia" w:ascii="宋体" w:hAnsi="宋体" w:eastAsia="宋体"/>
          <w:sz w:val="26"/>
          <w:szCs w:val="26"/>
        </w:rPr>
      </w:pPr>
      <w:r>
        <w:rPr>
          <w:rFonts w:hint="eastAsia" w:ascii="宋体" w:hAnsi="宋体" w:eastAsia="宋体"/>
          <w:sz w:val="26"/>
          <w:szCs w:val="26"/>
        </w:rPr>
        <w:t>主持人：接下来有请108监室的闵恩君，为大家带来歌曲独唱《木槿花》，伴舞：106监室韩绍闻。</w:t>
      </w:r>
    </w:p>
    <w:p w14:paraId="7A02713B">
      <w:pPr>
        <w:rPr>
          <w:rFonts w:hint="eastAsia" w:ascii="宋体" w:hAnsi="宋体" w:eastAsia="宋体"/>
          <w:sz w:val="26"/>
          <w:szCs w:val="26"/>
        </w:rPr>
      </w:pPr>
      <w:r>
        <w:rPr>
          <w:rFonts w:hint="eastAsia" w:ascii="宋体" w:hAnsi="宋体" w:eastAsia="宋体"/>
          <w:sz w:val="26"/>
          <w:szCs w:val="26"/>
        </w:rPr>
        <w:t>△台下响起稀稀拉拉的掌声，金承建听见闵恩君的名字，愣了一下，随即嗤笑一声，靠在椅背上，对着旁边的周政挑了挑眉，一脸看好戏的表情，甚至还抬起手慢悠悠地鼓了两下掌，姿态嚣张至极。</w:t>
      </w:r>
    </w:p>
    <w:p w14:paraId="4E18ADE8">
      <w:pPr>
        <w:rPr>
          <w:rFonts w:hint="eastAsia" w:ascii="宋体" w:hAnsi="宋体" w:eastAsia="宋体"/>
          <w:sz w:val="26"/>
          <w:szCs w:val="26"/>
        </w:rPr>
      </w:pPr>
      <w:r>
        <w:rPr>
          <w:rFonts w:hint="eastAsia" w:ascii="宋体" w:hAnsi="宋体" w:eastAsia="宋体"/>
          <w:sz w:val="26"/>
          <w:szCs w:val="26"/>
        </w:rPr>
        <w:t>△闵恩君穿着一身干净的深蓝色囚服，头发梳得整整齐齐，脖颈处的疤痕被特意用粉底遮住了些。她走到舞台中央，朝着台下微微鞠了一躬，眼神清亮，丝毫没有畏缩，目光扫过第一排的金承建和周政时，刻意停顿了一秒，那眼神冷得像冰，刺得金承建脸上的笑容僵了一下。</w:t>
      </w:r>
    </w:p>
    <w:p w14:paraId="6D103136">
      <w:pPr>
        <w:rPr>
          <w:rFonts w:hint="eastAsia" w:ascii="宋体" w:hAnsi="宋体" w:eastAsia="宋体"/>
          <w:sz w:val="26"/>
          <w:szCs w:val="26"/>
        </w:rPr>
      </w:pPr>
      <w:r>
        <w:rPr>
          <w:rFonts w:hint="eastAsia" w:ascii="宋体" w:hAnsi="宋体" w:eastAsia="宋体"/>
          <w:sz w:val="26"/>
          <w:szCs w:val="26"/>
        </w:rPr>
        <w:t>△音乐响起，韩绍闻穿着白色的舞蹈服，从侧台走出来，身姿轻盈，随着音乐缓缓起舞，裙摆像一朵盛放的木槿花。</w:t>
      </w:r>
    </w:p>
    <w:p w14:paraId="1C7D213C">
      <w:pPr>
        <w:rPr>
          <w:rFonts w:hint="eastAsia" w:ascii="宋体" w:hAnsi="宋体" w:eastAsia="宋体"/>
          <w:sz w:val="26"/>
          <w:szCs w:val="26"/>
        </w:rPr>
      </w:pPr>
      <w:r>
        <w:rPr>
          <w:rFonts w:hint="eastAsia" w:ascii="宋体" w:hAnsi="宋体" w:eastAsia="宋体"/>
          <w:sz w:val="26"/>
          <w:szCs w:val="26"/>
        </w:rPr>
        <w:t>△闵恩君握着话筒，开口唱了起来，嗓音温柔却充满力量，每一个字都清清楚楚地传到礼堂的每一个角落，连音响都像是特意偏爱她，音质清晰得没有半点杂音——这是管教B前一天特意让人换的全新设备，就是为了让她的声音传遍每个角落。</w:t>
      </w:r>
    </w:p>
    <w:p w14:paraId="5C17A110">
      <w:pPr>
        <w:rPr>
          <w:rFonts w:hint="eastAsia" w:ascii="宋体" w:hAnsi="宋体" w:eastAsia="宋体"/>
          <w:sz w:val="26"/>
          <w:szCs w:val="26"/>
        </w:rPr>
      </w:pPr>
      <w:r>
        <w:rPr>
          <w:rFonts w:hint="eastAsia" w:ascii="宋体" w:hAnsi="宋体" w:eastAsia="宋体"/>
          <w:sz w:val="26"/>
          <w:szCs w:val="26"/>
        </w:rPr>
        <w:t>闵恩君（唱）：“木槿花啊，开在院墙下，风吹雨打都不怕，等到春天来啊，开满枝桠……”</w:t>
      </w:r>
    </w:p>
    <w:p w14:paraId="52CC127F">
      <w:pPr>
        <w:rPr>
          <w:rFonts w:hint="eastAsia" w:ascii="宋体" w:hAnsi="宋体" w:eastAsia="宋体"/>
          <w:sz w:val="26"/>
          <w:szCs w:val="26"/>
        </w:rPr>
      </w:pPr>
      <w:r>
        <w:rPr>
          <w:rFonts w:hint="eastAsia" w:ascii="宋体" w:hAnsi="宋体" w:eastAsia="宋体"/>
          <w:sz w:val="26"/>
          <w:szCs w:val="26"/>
        </w:rPr>
        <w:t>△台下原本交头接耳的人渐渐安静下来，都抬头看着台上的闵恩君。她的眼神坚定，脸上带着淡淡的笑意，丝毫看不出来是个深陷囹圄的人，反倒像是站在自己医院的发布会现场，从容又耀眼。</w:t>
      </w:r>
    </w:p>
    <w:p w14:paraId="75294F58">
      <w:pPr>
        <w:rPr>
          <w:rFonts w:hint="eastAsia" w:ascii="宋体" w:hAnsi="宋体" w:eastAsia="宋体"/>
          <w:sz w:val="26"/>
          <w:szCs w:val="26"/>
        </w:rPr>
      </w:pPr>
      <w:r>
        <w:rPr>
          <w:rFonts w:hint="eastAsia" w:ascii="宋体" w:hAnsi="宋体" w:eastAsia="宋体"/>
          <w:sz w:val="26"/>
          <w:szCs w:val="26"/>
        </w:rPr>
        <w:t>△吴薇坐在台下，看着台上的闵恩君，眼眶渐渐红了。她趁所有人都盯着舞台的功夫，悄悄从包里掏出一个小小的布包，递给旁边站着的、穿着管教制服的管教B。管教B不动声色地接过来，塞进了兜里——里面是微型录音笔和储存了全部证据的U盘，刚才已经通过管教，送到了闵恩君手上。</w:t>
      </w:r>
    </w:p>
    <w:p w14:paraId="5BAA221C">
      <w:pPr>
        <w:rPr>
          <w:rFonts w:hint="eastAsia" w:ascii="宋体" w:hAnsi="宋体" w:eastAsia="宋体"/>
          <w:sz w:val="26"/>
          <w:szCs w:val="26"/>
        </w:rPr>
      </w:pPr>
      <w:r>
        <w:rPr>
          <w:rFonts w:hint="eastAsia" w:ascii="宋体" w:hAnsi="宋体" w:eastAsia="宋体"/>
          <w:sz w:val="26"/>
          <w:szCs w:val="26"/>
        </w:rPr>
        <w:t>△一曲唱完，台下爆发出雷鸣般的掌声，连坐在第一排的几个省厅领导都笑着点了点头，低声夸赞“唱得不错”。</w:t>
      </w:r>
    </w:p>
    <w:p w14:paraId="70857250">
      <w:pPr>
        <w:rPr>
          <w:rFonts w:hint="eastAsia" w:ascii="宋体" w:hAnsi="宋体" w:eastAsia="宋体"/>
          <w:sz w:val="26"/>
          <w:szCs w:val="26"/>
        </w:rPr>
      </w:pPr>
      <w:r>
        <w:rPr>
          <w:rFonts w:hint="eastAsia" w:ascii="宋体" w:hAnsi="宋体" w:eastAsia="宋体"/>
          <w:sz w:val="26"/>
          <w:szCs w:val="26"/>
        </w:rPr>
        <w:t>主持人走上台，笑着开口：“唱得太好了！闵恩君，你有什么想跟大家说的吗？”</w:t>
      </w:r>
    </w:p>
    <w:p w14:paraId="2E3166E7">
      <w:pPr>
        <w:rPr>
          <w:rFonts w:hint="eastAsia" w:ascii="宋体" w:hAnsi="宋体" w:eastAsia="宋体"/>
          <w:sz w:val="26"/>
          <w:szCs w:val="26"/>
        </w:rPr>
      </w:pPr>
      <w:r>
        <w:rPr>
          <w:rFonts w:hint="eastAsia" w:ascii="宋体" w:hAnsi="宋体" w:eastAsia="宋体"/>
          <w:sz w:val="26"/>
          <w:szCs w:val="26"/>
        </w:rPr>
        <w:t>△闵恩君接过话筒，指尖轻轻摩挲了下话筒边缘，目光扫过台下，先看见了笑得一脸骄傲的韩绍闻，又看见了脸色阴沉下去的金承建和周政，最后落在吴薇身上，吴薇对着她轻轻点了点头，眼里是毫无保留的支持。</w:t>
      </w:r>
    </w:p>
    <w:p w14:paraId="4C7516EA">
      <w:pPr>
        <w:rPr>
          <w:rFonts w:hint="eastAsia" w:ascii="宋体" w:hAnsi="宋体" w:eastAsia="宋体"/>
          <w:sz w:val="26"/>
          <w:szCs w:val="26"/>
        </w:rPr>
      </w:pPr>
      <w:r>
        <w:rPr>
          <w:rFonts w:hint="eastAsia" w:ascii="宋体" w:hAnsi="宋体" w:eastAsia="宋体"/>
          <w:sz w:val="26"/>
          <w:szCs w:val="26"/>
        </w:rPr>
        <w:t>闵恩君（握着话筒，语气平静却字字清晰，通过音响震得整个礼堂都像是在颤）：我今天站在这里，除了唱歌，还有三件事要告诉大家。第一，我是安旭集团的前董事长闵恩君，我没有挪用公款，没有行贿，我是被人陷害的。</w:t>
      </w:r>
    </w:p>
    <w:p w14:paraId="6AA212FE">
      <w:pPr>
        <w:rPr>
          <w:rFonts w:hint="eastAsia" w:ascii="宋体" w:hAnsi="宋体" w:eastAsia="宋体"/>
          <w:sz w:val="26"/>
          <w:szCs w:val="26"/>
        </w:rPr>
      </w:pPr>
      <w:r>
        <w:rPr>
          <w:rFonts w:hint="eastAsia" w:ascii="宋体" w:hAnsi="宋体" w:eastAsia="宋体"/>
          <w:sz w:val="26"/>
          <w:szCs w:val="26"/>
        </w:rPr>
        <w:t>△全场瞬间哗然，记者们立刻举起摄像机，对着台上疯狂拍摄，闪光灯亮得像白天。金承建“腾”地一下站起来，脸色煞白，指着台上大吼，声音尖利得破了音。</w:t>
      </w:r>
    </w:p>
    <w:p w14:paraId="4ACB2AE8">
      <w:pPr>
        <w:rPr>
          <w:rFonts w:hint="eastAsia" w:ascii="宋体" w:hAnsi="宋体" w:eastAsia="宋体"/>
          <w:sz w:val="26"/>
          <w:szCs w:val="26"/>
        </w:rPr>
      </w:pPr>
      <w:r>
        <w:rPr>
          <w:rFonts w:hint="eastAsia" w:ascii="宋体" w:hAnsi="宋体" w:eastAsia="宋体"/>
          <w:sz w:val="26"/>
          <w:szCs w:val="26"/>
        </w:rPr>
        <w:t>金承建：她胡说八道！快把她拉下去！把话筒关了！</w:t>
      </w:r>
    </w:p>
    <w:p w14:paraId="7179AC86">
      <w:pPr>
        <w:rPr>
          <w:rFonts w:hint="eastAsia" w:ascii="宋体" w:hAnsi="宋体" w:eastAsia="宋体"/>
          <w:sz w:val="26"/>
          <w:szCs w:val="26"/>
        </w:rPr>
      </w:pPr>
      <w:r>
        <w:rPr>
          <w:rFonts w:hint="eastAsia" w:ascii="宋体" w:hAnsi="宋体" w:eastAsia="宋体"/>
          <w:sz w:val="26"/>
          <w:szCs w:val="26"/>
        </w:rPr>
        <w:t>△周政也脸色骤变，立刻站起来对着旁边的安保吼道：“愣着干什么！快把话筒抢下来！把她押走！”</w:t>
      </w:r>
    </w:p>
    <w:p w14:paraId="4C4EF98A">
      <w:pPr>
        <w:rPr>
          <w:rFonts w:hint="eastAsia" w:ascii="宋体" w:hAnsi="宋体" w:eastAsia="宋体"/>
          <w:sz w:val="26"/>
          <w:szCs w:val="26"/>
        </w:rPr>
      </w:pPr>
      <w:r>
        <w:rPr>
          <w:rFonts w:hint="eastAsia" w:ascii="宋体" w:hAnsi="宋体" w:eastAsia="宋体"/>
          <w:sz w:val="26"/>
          <w:szCs w:val="26"/>
        </w:rPr>
        <w:t>△可安保刚动，就被几个伪装成记者的便衣纪委按住了肩膀，动弹不得。话筒的声音丝毫没断，闵恩君站在台上，丝毫没有慌乱，她抬了抬手，示意台下安静，喧闹的礼堂竟然真的慢慢静了下来。</w:t>
      </w:r>
    </w:p>
    <w:p w14:paraId="60357CEE">
      <w:pPr>
        <w:rPr>
          <w:rFonts w:hint="eastAsia" w:ascii="宋体" w:hAnsi="宋体" w:eastAsia="宋体"/>
          <w:sz w:val="26"/>
          <w:szCs w:val="26"/>
        </w:rPr>
      </w:pPr>
      <w:r>
        <w:rPr>
          <w:rFonts w:hint="eastAsia" w:ascii="宋体" w:hAnsi="宋体" w:eastAsia="宋体"/>
          <w:sz w:val="26"/>
          <w:szCs w:val="26"/>
        </w:rPr>
        <w:t>闵恩君（声音提高了几分，透过音响传遍全场，眼神锐利如刀，直直看向金承建，字字诛心）：第二，陷害我的人，就是现在站在第一排的安旭现任董事长金承建，和前经侦科科长周政。他们二人勾结，伪造我的签名，挪用瑞恩医院一亿两千万的项目资金，买通检察官，伪造流水证据，诬陷我挪用公款，甚至买通看守所管教，意图在监室里置我于死地。这些事，你们敢认吗？</w:t>
      </w:r>
    </w:p>
    <w:p w14:paraId="3545060D">
      <w:pPr>
        <w:rPr>
          <w:rFonts w:hint="eastAsia" w:ascii="宋体" w:hAnsi="宋体" w:eastAsia="宋体"/>
          <w:sz w:val="26"/>
          <w:szCs w:val="26"/>
        </w:rPr>
      </w:pPr>
      <w:r>
        <w:rPr>
          <w:rFonts w:hint="eastAsia" w:ascii="宋体" w:hAnsi="宋体" w:eastAsia="宋体"/>
          <w:sz w:val="26"/>
          <w:szCs w:val="26"/>
        </w:rPr>
        <w:t>△她说着，举起手里的U盘，对着摄像机晃了晃。</w:t>
      </w:r>
    </w:p>
    <w:p w14:paraId="1CFB7B8C">
      <w:pPr>
        <w:rPr>
          <w:rFonts w:hint="eastAsia" w:ascii="宋体" w:hAnsi="宋体" w:eastAsia="宋体"/>
          <w:sz w:val="26"/>
          <w:szCs w:val="26"/>
        </w:rPr>
      </w:pPr>
      <w:r>
        <w:rPr>
          <w:rFonts w:hint="eastAsia" w:ascii="宋体" w:hAnsi="宋体" w:eastAsia="宋体"/>
          <w:sz w:val="26"/>
          <w:szCs w:val="26"/>
        </w:rPr>
        <w:t>闵恩君：这里面有你们32次转账的记录，有你们和检察官交易的录音，有你们给保护伞转账的流水，每一笔时间、金额、收款人，都清清楚楚。哦对了，金会长昨天刚订了下周去美国的机票，打算卷走剩下的两千万跑路，可惜啊，边检已经收到通知了，你别说去美国，连本市的高铁站你都进不去。</w:t>
      </w:r>
    </w:p>
    <w:p w14:paraId="594A1D30">
      <w:pPr>
        <w:rPr>
          <w:rFonts w:hint="eastAsia" w:ascii="宋体" w:hAnsi="宋体" w:eastAsia="宋体"/>
          <w:sz w:val="26"/>
          <w:szCs w:val="26"/>
        </w:rPr>
      </w:pPr>
      <w:r>
        <w:rPr>
          <w:rFonts w:hint="eastAsia" w:ascii="宋体" w:hAnsi="宋体" w:eastAsia="宋体"/>
          <w:sz w:val="26"/>
          <w:szCs w:val="26"/>
        </w:rPr>
        <w:t>△金承建气得浑身发抖，想要冲上台，却被旁边的记者拦住了，记者们举着话筒围着他，连珠炮似的发问，几乎要把话筒戳到他脸上。</w:t>
      </w:r>
    </w:p>
    <w:p w14:paraId="3E7C60F7">
      <w:pPr>
        <w:rPr>
          <w:rFonts w:hint="eastAsia" w:ascii="宋体" w:hAnsi="宋体" w:eastAsia="宋体"/>
          <w:sz w:val="26"/>
          <w:szCs w:val="26"/>
        </w:rPr>
      </w:pPr>
      <w:r>
        <w:rPr>
          <w:rFonts w:hint="eastAsia" w:ascii="宋体" w:hAnsi="宋体" w:eastAsia="宋体"/>
          <w:sz w:val="26"/>
          <w:szCs w:val="26"/>
        </w:rPr>
        <w:t>记者A：金会长，闵恩君说的是真的吗？你真的挪用了项目资金？</w:t>
      </w:r>
    </w:p>
    <w:p w14:paraId="3425AE3F">
      <w:pPr>
        <w:rPr>
          <w:rFonts w:hint="eastAsia" w:ascii="宋体" w:hAnsi="宋体" w:eastAsia="宋体"/>
          <w:sz w:val="26"/>
          <w:szCs w:val="26"/>
        </w:rPr>
      </w:pPr>
      <w:r>
        <w:rPr>
          <w:rFonts w:hint="eastAsia" w:ascii="宋体" w:hAnsi="宋体" w:eastAsia="宋体"/>
          <w:sz w:val="26"/>
          <w:szCs w:val="26"/>
        </w:rPr>
        <w:t>记者B：周科长，你是否真的和金承建勾结，伪造证据陷害闵恩君？</w:t>
      </w:r>
    </w:p>
    <w:p w14:paraId="0661C90F">
      <w:pPr>
        <w:rPr>
          <w:rFonts w:hint="eastAsia" w:ascii="宋体" w:hAnsi="宋体" w:eastAsia="宋体"/>
          <w:sz w:val="26"/>
          <w:szCs w:val="26"/>
        </w:rPr>
      </w:pPr>
      <w:r>
        <w:rPr>
          <w:rFonts w:hint="eastAsia" w:ascii="宋体" w:hAnsi="宋体" w:eastAsia="宋体"/>
          <w:sz w:val="26"/>
          <w:szCs w:val="26"/>
        </w:rPr>
        <w:t>记者C：金会长，你真的要卷款跑路吗？你挪用的钱都用到哪里去了？</w:t>
      </w:r>
    </w:p>
    <w:p w14:paraId="596BF20F">
      <w:pPr>
        <w:rPr>
          <w:rFonts w:hint="eastAsia" w:ascii="宋体" w:hAnsi="宋体" w:eastAsia="宋体"/>
          <w:sz w:val="26"/>
          <w:szCs w:val="26"/>
        </w:rPr>
      </w:pPr>
      <w:r>
        <w:rPr>
          <w:rFonts w:hint="eastAsia" w:ascii="宋体" w:hAnsi="宋体" w:eastAsia="宋体"/>
          <w:sz w:val="26"/>
          <w:szCs w:val="26"/>
        </w:rPr>
        <w:t>△场面瞬间乱作一团，周政脸色铁青，拽着金承建想要往外走，刚走到门口，就被几个穿着制服的纪委工作人员拦住了去路，亮出来的证件晃得金承建眼睛发花。</w:t>
      </w:r>
    </w:p>
    <w:p w14:paraId="2F95CFB3">
      <w:pPr>
        <w:rPr>
          <w:rFonts w:hint="eastAsia" w:ascii="宋体" w:hAnsi="宋体" w:eastAsia="宋体"/>
          <w:sz w:val="26"/>
          <w:szCs w:val="26"/>
        </w:rPr>
      </w:pPr>
      <w:r>
        <w:rPr>
          <w:rFonts w:hint="eastAsia" w:ascii="宋体" w:hAnsi="宋体" w:eastAsia="宋体"/>
          <w:sz w:val="26"/>
          <w:szCs w:val="26"/>
        </w:rPr>
        <w:t>纪委工作人员（亮出证件，语气严肃，声音洪亮，让全场都听得清清楚楚）：周政，金承建，我们接到实名举报，你们涉嫌贪污受贿、伪造证据、诬陷他人、挪用公款，请跟我们走一趟，接受调查。</w:t>
      </w:r>
    </w:p>
    <w:p w14:paraId="6C391ECC">
      <w:pPr>
        <w:rPr>
          <w:rFonts w:hint="eastAsia" w:ascii="宋体" w:hAnsi="宋体" w:eastAsia="宋体"/>
          <w:sz w:val="26"/>
          <w:szCs w:val="26"/>
        </w:rPr>
      </w:pPr>
      <w:r>
        <w:rPr>
          <w:rFonts w:hint="eastAsia" w:ascii="宋体" w:hAnsi="宋体" w:eastAsia="宋体"/>
          <w:sz w:val="26"/>
          <w:szCs w:val="26"/>
        </w:rPr>
        <w:t>△金承建瞬间瘫软在地，面如死灰，酒意全醒，裤腿隐隐湿了一片，嘴里喃喃念叨着“不可能……怎么会这样……”。周政看着台上站得笔直的闵恩君，眼神里满是不敢置信，他直到被架走，都想不通，自己布了这么久的局，怎么就被一个阶下囚给掀翻了。</w:t>
      </w:r>
    </w:p>
    <w:p w14:paraId="24C82EE4">
      <w:pPr>
        <w:rPr>
          <w:rFonts w:hint="eastAsia" w:ascii="宋体" w:hAnsi="宋体" w:eastAsia="宋体"/>
          <w:sz w:val="26"/>
          <w:szCs w:val="26"/>
        </w:rPr>
      </w:pPr>
      <w:r>
        <w:rPr>
          <w:rFonts w:hint="eastAsia" w:ascii="宋体" w:hAnsi="宋体" w:eastAsia="宋体"/>
          <w:sz w:val="26"/>
          <w:szCs w:val="26"/>
        </w:rPr>
        <w:t>△闵恩君站在台上，看着两人被狼狈拖走，缓缓松了口气。她顿了顿，看向台下的省厅领导和所有记者，再次开口，声音掷地有声。</w:t>
      </w:r>
    </w:p>
    <w:p w14:paraId="00753A13">
      <w:pPr>
        <w:rPr>
          <w:rFonts w:hint="eastAsia" w:ascii="宋体" w:hAnsi="宋体" w:eastAsia="宋体"/>
          <w:sz w:val="26"/>
          <w:szCs w:val="26"/>
        </w:rPr>
      </w:pPr>
      <w:r>
        <w:rPr>
          <w:rFonts w:hint="eastAsia" w:ascii="宋体" w:hAnsi="宋体" w:eastAsia="宋体"/>
          <w:sz w:val="26"/>
          <w:szCs w:val="26"/>
        </w:rPr>
        <w:t>闵恩君：第三，我闵恩君今天在这里承诺，只要我能翻案，瑞恩医院之前承诺的18岁以下漏斗胸患者免费治疗的政策，永久有效。安旭集团所有的慈善项目，一个都不会停，我会把所有被金承建侵吞的资产，全部追回，用到医疗公益上去。</w:t>
      </w:r>
    </w:p>
    <w:p w14:paraId="187DDBFC">
      <w:pPr>
        <w:rPr>
          <w:rFonts w:hint="eastAsia" w:ascii="宋体" w:hAnsi="宋体" w:eastAsia="宋体"/>
          <w:sz w:val="26"/>
          <w:szCs w:val="26"/>
        </w:rPr>
      </w:pPr>
      <w:r>
        <w:rPr>
          <w:rFonts w:hint="eastAsia" w:ascii="宋体" w:hAnsi="宋体" w:eastAsia="宋体"/>
          <w:sz w:val="26"/>
          <w:szCs w:val="26"/>
        </w:rPr>
        <w:t>△这句话说完，台下先是安静了两秒，随即爆发出雷鸣般的掌声，几乎要掀翻礼堂的屋顶，连羁押人员都站了起来，用力鼓掌，欢呼声和掌声混在一起，震得人耳朵发疼。</w:t>
      </w:r>
    </w:p>
    <w:p w14:paraId="196B56CC">
      <w:pPr>
        <w:rPr>
          <w:rFonts w:hint="eastAsia" w:ascii="宋体" w:hAnsi="宋体" w:eastAsia="宋体"/>
          <w:sz w:val="26"/>
          <w:szCs w:val="26"/>
        </w:rPr>
      </w:pPr>
      <w:r>
        <w:rPr>
          <w:rFonts w:hint="eastAsia" w:ascii="宋体" w:hAnsi="宋体" w:eastAsia="宋体"/>
          <w:sz w:val="26"/>
          <w:szCs w:val="26"/>
        </w:rPr>
        <w:t>△韩绍闻走到她身边，轻轻握住她的手，手心温暖而有力。闵恩君转过头，对着她笑了，这一次，是彻底轻松的、充满希望的笑容，眼底的光亮得惊人。</w:t>
      </w:r>
    </w:p>
    <w:p w14:paraId="17AD0264">
      <w:pPr>
        <w:rPr>
          <w:rFonts w:hint="eastAsia" w:ascii="宋体" w:hAnsi="宋体" w:eastAsia="宋体"/>
          <w:sz w:val="26"/>
          <w:szCs w:val="26"/>
        </w:rPr>
      </w:pPr>
      <w:r>
        <w:rPr>
          <w:rFonts w:hint="eastAsia" w:ascii="宋体" w:hAnsi="宋体" w:eastAsia="宋体"/>
          <w:sz w:val="26"/>
          <w:szCs w:val="26"/>
        </w:rPr>
        <w:t>△吴薇坐在台下，眼泪终于忍不住掉了下来，一边哭一边笑，用力地鼓掌，手都拍红了。她知道，那个翻手为云覆手为雨的闵会长，回来了。</w:t>
      </w:r>
    </w:p>
    <w:p w14:paraId="70D8D5B9">
      <w:pPr>
        <w:rPr>
          <w:rFonts w:hint="eastAsia" w:ascii="宋体" w:hAnsi="宋体" w:eastAsia="宋体"/>
          <w:sz w:val="26"/>
          <w:szCs w:val="26"/>
        </w:rPr>
      </w:pPr>
    </w:p>
    <w:p w14:paraId="76190B9B">
      <w:pPr>
        <w:rPr>
          <w:rFonts w:hint="eastAsia" w:ascii="宋体" w:hAnsi="宋体" w:eastAsia="宋体"/>
          <w:sz w:val="26"/>
          <w:szCs w:val="26"/>
        </w:rPr>
      </w:pPr>
      <w:r>
        <w:rPr>
          <w:rFonts w:hint="eastAsia" w:ascii="宋体" w:hAnsi="宋体" w:eastAsia="宋体"/>
          <w:sz w:val="26"/>
          <w:szCs w:val="26"/>
        </w:rPr>
        <w:t>8.看守所所长办公室，日，内</w:t>
      </w:r>
    </w:p>
    <w:p w14:paraId="703159CE">
      <w:pPr>
        <w:rPr>
          <w:rFonts w:hint="eastAsia" w:ascii="宋体" w:hAnsi="宋体" w:eastAsia="宋体"/>
          <w:sz w:val="26"/>
          <w:szCs w:val="26"/>
        </w:rPr>
      </w:pPr>
      <w:r>
        <w:rPr>
          <w:rFonts w:hint="eastAsia" w:ascii="宋体" w:hAnsi="宋体" w:eastAsia="宋体"/>
          <w:sz w:val="26"/>
          <w:szCs w:val="26"/>
        </w:rPr>
        <w:t>△所长坐在办公桌后面，看着面前传真过来的省厅红头文件，又看了看站在对面的闵恩君，叹了口气，脸上露出了几分客气的笑意。</w:t>
      </w:r>
    </w:p>
    <w:p w14:paraId="6C8F6772">
      <w:pPr>
        <w:rPr>
          <w:rFonts w:hint="eastAsia" w:ascii="宋体" w:hAnsi="宋体" w:eastAsia="宋体"/>
          <w:sz w:val="26"/>
          <w:szCs w:val="26"/>
        </w:rPr>
      </w:pPr>
      <w:r>
        <w:rPr>
          <w:rFonts w:hint="eastAsia" w:ascii="宋体" w:hAnsi="宋体" w:eastAsia="宋体"/>
          <w:sz w:val="26"/>
          <w:szCs w:val="26"/>
        </w:rPr>
        <w:t>所长：闵会长，上面已经发话了，你的案子正式发回重审，所有涉案人员全部停职接受调查。你现在就可以取保候审，先回家等着，后续我们会配合你，把所有证据补充完整。对了，之前那个刁难你的管教A，已经被停职接受调查了，我们看守所的工作没做到位，给你赔个不是。</w:t>
      </w:r>
    </w:p>
    <w:p w14:paraId="34831258">
      <w:pPr>
        <w:rPr>
          <w:rFonts w:hint="eastAsia" w:ascii="宋体" w:hAnsi="宋体" w:eastAsia="宋体"/>
          <w:sz w:val="26"/>
          <w:szCs w:val="26"/>
        </w:rPr>
      </w:pPr>
      <w:r>
        <w:rPr>
          <w:rFonts w:hint="eastAsia" w:ascii="宋体" w:hAnsi="宋体" w:eastAsia="宋体"/>
          <w:sz w:val="26"/>
          <w:szCs w:val="26"/>
        </w:rPr>
        <w:t>△闵恩君愣了一下，随即点了点头，指尖微微有些颤抖，不是因为激动，是因为蛰伏太久，终于等到了这一刻的爽利。</w:t>
      </w:r>
    </w:p>
    <w:p w14:paraId="5159934C">
      <w:pPr>
        <w:rPr>
          <w:rFonts w:hint="eastAsia" w:ascii="宋体" w:hAnsi="宋体" w:eastAsia="宋体"/>
          <w:sz w:val="26"/>
          <w:szCs w:val="26"/>
        </w:rPr>
      </w:pPr>
      <w:r>
        <w:rPr>
          <w:rFonts w:hint="eastAsia" w:ascii="宋体" w:hAnsi="宋体" w:eastAsia="宋体"/>
          <w:sz w:val="26"/>
          <w:szCs w:val="26"/>
        </w:rPr>
        <w:t>所长（把一个封存袋推到她面前，态度客气了不少）：这是你的私人物品，你清点一下。</w:t>
      </w:r>
    </w:p>
    <w:p w14:paraId="0EC1E3ED">
      <w:pPr>
        <w:rPr>
          <w:rFonts w:hint="eastAsia" w:ascii="宋体" w:hAnsi="宋体" w:eastAsia="宋体"/>
          <w:sz w:val="26"/>
          <w:szCs w:val="26"/>
        </w:rPr>
      </w:pPr>
      <w:r>
        <w:rPr>
          <w:rFonts w:hint="eastAsia" w:ascii="宋体" w:hAnsi="宋体" w:eastAsia="宋体"/>
          <w:sz w:val="26"/>
          <w:szCs w:val="26"/>
        </w:rPr>
        <w:t>△闵恩君打开封存袋，里面是她的手机、钱包，还有那张女儿的照片。她拿起照片，指尖轻轻拂过照片上女儿的笑脸，眼眶有点发热。</w:t>
      </w:r>
    </w:p>
    <w:p w14:paraId="2B4E4240">
      <w:pPr>
        <w:rPr>
          <w:rFonts w:hint="eastAsia" w:ascii="宋体" w:hAnsi="宋体" w:eastAsia="宋体"/>
          <w:sz w:val="26"/>
          <w:szCs w:val="26"/>
        </w:rPr>
      </w:pPr>
      <w:r>
        <w:rPr>
          <w:rFonts w:hint="eastAsia" w:ascii="宋体" w:hAnsi="宋体" w:eastAsia="宋体"/>
          <w:sz w:val="26"/>
          <w:szCs w:val="26"/>
        </w:rPr>
        <w:t>管教B站在门口，笑着朝她点头，手里还拎着一个袋子，是韩绍闻给她收拾的几件换洗衣物，还有一整袋“好想你”红枣。</w:t>
      </w:r>
    </w:p>
    <w:p w14:paraId="794361DE">
      <w:pPr>
        <w:rPr>
          <w:rFonts w:hint="eastAsia" w:ascii="宋体" w:hAnsi="宋体" w:eastAsia="宋体"/>
          <w:sz w:val="26"/>
          <w:szCs w:val="26"/>
        </w:rPr>
      </w:pPr>
      <w:r>
        <w:rPr>
          <w:rFonts w:hint="eastAsia" w:ascii="宋体" w:hAnsi="宋体" w:eastAsia="宋体"/>
          <w:sz w:val="26"/>
          <w:szCs w:val="26"/>
        </w:rPr>
        <w:t>管教B：快走吧，外面有人等着你呢。韩绍闻说了，等她出来，你得亲自给她接风。</w:t>
      </w:r>
    </w:p>
    <w:p w14:paraId="1D4C9879">
      <w:pPr>
        <w:rPr>
          <w:rFonts w:hint="eastAsia" w:ascii="宋体" w:hAnsi="宋体" w:eastAsia="宋体"/>
          <w:sz w:val="26"/>
          <w:szCs w:val="26"/>
        </w:rPr>
      </w:pPr>
    </w:p>
    <w:p w14:paraId="0EFE3698">
      <w:pPr>
        <w:rPr>
          <w:rFonts w:hint="eastAsia" w:ascii="宋体" w:hAnsi="宋体" w:eastAsia="宋体"/>
          <w:sz w:val="26"/>
          <w:szCs w:val="26"/>
        </w:rPr>
      </w:pPr>
      <w:r>
        <w:rPr>
          <w:rFonts w:hint="eastAsia" w:ascii="宋体" w:hAnsi="宋体" w:eastAsia="宋体"/>
          <w:sz w:val="26"/>
          <w:szCs w:val="26"/>
        </w:rPr>
        <w:t>9.看守所门口，日，外</w:t>
      </w:r>
    </w:p>
    <w:p w14:paraId="249EC4FA">
      <w:pPr>
        <w:rPr>
          <w:rFonts w:hint="eastAsia" w:ascii="宋体" w:hAnsi="宋体" w:eastAsia="宋体"/>
          <w:sz w:val="26"/>
          <w:szCs w:val="26"/>
        </w:rPr>
      </w:pPr>
      <w:r>
        <w:rPr>
          <w:rFonts w:hint="eastAsia" w:ascii="宋体" w:hAnsi="宋体" w:eastAsia="宋体"/>
          <w:sz w:val="26"/>
          <w:szCs w:val="26"/>
        </w:rPr>
        <w:t>△春日的阳光正好，暖融融地洒在身上。闵恩君穿着吴薇给她送来的白色西装，剪裁得体，衬得她身形挺拔，和几天前那个穿着囚服、满脸憔悴的阶下囚判若两人。她站在看守所的大门外，深深吸了一口外面新鲜的空气，风拂过她的头发，带着青草和木槿花的香气。</w:t>
      </w:r>
    </w:p>
    <w:p w14:paraId="17CB4FEF">
      <w:pPr>
        <w:rPr>
          <w:rFonts w:hint="eastAsia" w:ascii="宋体" w:hAnsi="宋体" w:eastAsia="宋体"/>
          <w:sz w:val="26"/>
          <w:szCs w:val="26"/>
        </w:rPr>
      </w:pPr>
      <w:r>
        <w:rPr>
          <w:rFonts w:hint="eastAsia" w:ascii="宋体" w:hAnsi="宋体" w:eastAsia="宋体"/>
          <w:sz w:val="26"/>
          <w:szCs w:val="26"/>
        </w:rPr>
        <w:t>△吴薇跑过来，一把抱住她，眼泪忍不住掉了下来，拍着她的背，哭得声音都哑了。</w:t>
      </w:r>
    </w:p>
    <w:p w14:paraId="3CEAEB5F">
      <w:pPr>
        <w:rPr>
          <w:rFonts w:hint="eastAsia" w:ascii="宋体" w:hAnsi="宋体" w:eastAsia="宋体"/>
          <w:sz w:val="26"/>
          <w:szCs w:val="26"/>
        </w:rPr>
      </w:pPr>
      <w:r>
        <w:rPr>
          <w:rFonts w:hint="eastAsia" w:ascii="宋体" w:hAnsi="宋体" w:eastAsia="宋体"/>
          <w:sz w:val="26"/>
          <w:szCs w:val="26"/>
        </w:rPr>
        <w:t>吴薇（带着哭腔，又笑又哭）：闵姐，你终于出来了！你不知道我有多怕……太好了，太好了！</w:t>
      </w:r>
    </w:p>
    <w:p w14:paraId="507815ED">
      <w:pPr>
        <w:rPr>
          <w:rFonts w:hint="eastAsia" w:ascii="宋体" w:hAnsi="宋体" w:eastAsia="宋体"/>
          <w:sz w:val="26"/>
          <w:szCs w:val="26"/>
        </w:rPr>
      </w:pPr>
      <w:r>
        <w:rPr>
          <w:rFonts w:hint="eastAsia" w:ascii="宋体" w:hAnsi="宋体" w:eastAsia="宋体"/>
          <w:sz w:val="26"/>
          <w:szCs w:val="26"/>
        </w:rPr>
        <w:t>△林观池站在吴薇身后，穿着一身黑色的西装，看着她，微微红了眼眶，对着她深深鞠了一躬，腰弯得笔直。</w:t>
      </w:r>
    </w:p>
    <w:p w14:paraId="0AAC2DB3">
      <w:pPr>
        <w:rPr>
          <w:rFonts w:hint="eastAsia" w:ascii="宋体" w:hAnsi="宋体" w:eastAsia="宋体"/>
          <w:sz w:val="26"/>
          <w:szCs w:val="26"/>
        </w:rPr>
      </w:pPr>
      <w:r>
        <w:rPr>
          <w:rFonts w:hint="eastAsia" w:ascii="宋体" w:hAnsi="宋体" w:eastAsia="宋体"/>
          <w:sz w:val="26"/>
          <w:szCs w:val="26"/>
        </w:rPr>
        <w:t>林观池：会长，欢迎回来。金承建和周政已经招了，咬出来三个保护伞，省纪委已经去拿人了。被金承建转走的一个亿，我们已经全部追回，现在就在公司的账户上。安旭的老股东们都在公司等着您回去主持大局，还有瑞恩医院的医生护士，都举着牌子在楼下等您呢。</w:t>
      </w:r>
    </w:p>
    <w:p w14:paraId="05F99A60">
      <w:pPr>
        <w:rPr>
          <w:rFonts w:hint="eastAsia" w:ascii="宋体" w:hAnsi="宋体" w:eastAsia="宋体"/>
          <w:sz w:val="26"/>
          <w:szCs w:val="26"/>
        </w:rPr>
      </w:pPr>
      <w:r>
        <w:rPr>
          <w:rFonts w:hint="eastAsia" w:ascii="宋体" w:hAnsi="宋体" w:eastAsia="宋体"/>
          <w:sz w:val="26"/>
          <w:szCs w:val="26"/>
        </w:rPr>
        <w:t>△他顿了顿，递过来一把车钥匙，是闵恩君以前那辆迈巴赫的，车就停在路边，擦得锃亮。</w:t>
      </w:r>
    </w:p>
    <w:p w14:paraId="5CCA1665">
      <w:pPr>
        <w:rPr>
          <w:rFonts w:hint="eastAsia" w:ascii="宋体" w:hAnsi="宋体" w:eastAsia="宋体"/>
          <w:sz w:val="26"/>
          <w:szCs w:val="26"/>
        </w:rPr>
      </w:pPr>
      <w:r>
        <w:rPr>
          <w:rFonts w:hint="eastAsia" w:ascii="宋体" w:hAnsi="宋体" w:eastAsia="宋体"/>
          <w:sz w:val="26"/>
          <w:szCs w:val="26"/>
        </w:rPr>
        <w:t>林观池：您的车，我一直给您保养着，就等您出来开。</w:t>
      </w:r>
    </w:p>
    <w:p w14:paraId="655C89DA">
      <w:pPr>
        <w:rPr>
          <w:rFonts w:hint="eastAsia" w:ascii="宋体" w:hAnsi="宋体" w:eastAsia="宋体"/>
          <w:sz w:val="26"/>
          <w:szCs w:val="26"/>
        </w:rPr>
      </w:pPr>
      <w:r>
        <w:rPr>
          <w:rFonts w:hint="eastAsia" w:ascii="宋体" w:hAnsi="宋体" w:eastAsia="宋体"/>
          <w:sz w:val="26"/>
          <w:szCs w:val="26"/>
        </w:rPr>
        <w:t>△闵恩君接过钥匙，笑了笑，捏了捏口袋里韩绍闻给她的那袋红枣，抬头看向看守所的窗户，仿佛能看见韩绍闻趴在窗边对着她笑的样子。她在心里默默道：等我把一切都安顿好，就接你出来。</w:t>
      </w:r>
    </w:p>
    <w:p w14:paraId="35BEF799">
      <w:pPr>
        <w:rPr>
          <w:rFonts w:hint="eastAsia" w:ascii="宋体" w:hAnsi="宋体" w:eastAsia="宋体"/>
          <w:sz w:val="26"/>
          <w:szCs w:val="26"/>
        </w:rPr>
      </w:pPr>
      <w:r>
        <w:rPr>
          <w:rFonts w:hint="eastAsia" w:ascii="宋体" w:hAnsi="宋体" w:eastAsia="宋体"/>
          <w:sz w:val="26"/>
          <w:szCs w:val="26"/>
        </w:rPr>
        <w:t>△远处开过来几辆黑色的奥迪，停在路边，几个穿着正装的老领导从车上下来，为首的正是当年受过闵恩君父亲恩惠的老厅长，笑着朝她伸出手。</w:t>
      </w:r>
    </w:p>
    <w:p w14:paraId="39F407A0">
      <w:pPr>
        <w:rPr>
          <w:rFonts w:hint="eastAsia" w:ascii="宋体" w:hAnsi="宋体" w:eastAsia="宋体"/>
          <w:sz w:val="26"/>
          <w:szCs w:val="26"/>
        </w:rPr>
      </w:pPr>
      <w:r>
        <w:rPr>
          <w:rFonts w:hint="eastAsia" w:ascii="宋体" w:hAnsi="宋体" w:eastAsia="宋体"/>
          <w:sz w:val="26"/>
          <w:szCs w:val="26"/>
        </w:rPr>
        <w:t>老厅长：小闵啊，委屈你了。你放心，你的案子我们一定会彻查到底，绝不让你受半分冤枉。瑞恩医院的项目，省里永远支持你。</w:t>
      </w:r>
    </w:p>
    <w:p w14:paraId="23D6637B">
      <w:pPr>
        <w:rPr>
          <w:rFonts w:hint="eastAsia" w:ascii="宋体" w:hAnsi="宋体" w:eastAsia="宋体"/>
          <w:sz w:val="26"/>
          <w:szCs w:val="26"/>
        </w:rPr>
      </w:pPr>
      <w:r>
        <w:rPr>
          <w:rFonts w:hint="eastAsia" w:ascii="宋体" w:hAnsi="宋体" w:eastAsia="宋体"/>
          <w:sz w:val="26"/>
          <w:szCs w:val="26"/>
        </w:rPr>
        <w:t>△闵恩君伸出手和他握住，眼神坚定，语气沉稳，带着浴火重生的力量。</w:t>
      </w:r>
    </w:p>
    <w:p w14:paraId="30337C8C">
      <w:pPr>
        <w:rPr>
          <w:rFonts w:hint="eastAsia" w:ascii="宋体" w:hAnsi="宋体" w:eastAsia="宋体"/>
          <w:sz w:val="26"/>
          <w:szCs w:val="26"/>
        </w:rPr>
      </w:pPr>
      <w:r>
        <w:rPr>
          <w:rFonts w:hint="eastAsia" w:ascii="宋体" w:hAnsi="宋体" w:eastAsia="宋体"/>
          <w:sz w:val="26"/>
          <w:szCs w:val="26"/>
        </w:rPr>
        <w:t>闵恩君：谢谢各位领导的信任。我不会让大家失望的。</w:t>
      </w:r>
    </w:p>
    <w:p w14:paraId="70D2A373">
      <w:pPr>
        <w:rPr>
          <w:rFonts w:hint="eastAsia" w:ascii="宋体" w:hAnsi="宋体" w:eastAsia="宋体"/>
          <w:sz w:val="26"/>
          <w:szCs w:val="26"/>
        </w:rPr>
      </w:pPr>
      <w:r>
        <w:rPr>
          <w:rFonts w:hint="eastAsia" w:ascii="宋体" w:hAnsi="宋体" w:eastAsia="宋体"/>
          <w:sz w:val="26"/>
          <w:szCs w:val="26"/>
        </w:rPr>
        <w:t>△她转头看向林观池和吴薇，声音不大，却带着不容置疑的力道。</w:t>
      </w:r>
    </w:p>
    <w:p w14:paraId="56A320F9">
      <w:pPr>
        <w:rPr>
          <w:rFonts w:hint="eastAsia" w:ascii="宋体" w:hAnsi="宋体" w:eastAsia="宋体"/>
          <w:sz w:val="26"/>
          <w:szCs w:val="26"/>
        </w:rPr>
      </w:pPr>
      <w:r>
        <w:rPr>
          <w:rFonts w:hint="eastAsia" w:ascii="宋体" w:hAnsi="宋体" w:eastAsia="宋体"/>
          <w:sz w:val="26"/>
          <w:szCs w:val="26"/>
        </w:rPr>
        <w:t>闵恩君：走，我们回安旭。把属于我们的东西，全部拿回来。凡是欠了我们的，一个都跑不掉。</w:t>
      </w:r>
    </w:p>
    <w:p w14:paraId="6BA9AB34">
      <w:pPr>
        <w:rPr>
          <w:rFonts w:hint="eastAsia" w:ascii="宋体" w:hAnsi="宋体" w:eastAsia="宋体"/>
          <w:sz w:val="26"/>
          <w:szCs w:val="26"/>
        </w:rPr>
      </w:pPr>
      <w:r>
        <w:rPr>
          <w:rFonts w:hint="eastAsia" w:ascii="宋体" w:hAnsi="宋体" w:eastAsia="宋体"/>
          <w:sz w:val="26"/>
          <w:szCs w:val="26"/>
        </w:rPr>
        <w:t>△林观池打开车门，闵恩君弯腰坐进去，车子缓缓启动，驶离了看守所。路边的木槿花正开得热烈，一团团粉白色的花朵缀在枝头，迎着风轻轻摇晃，充满了生机。</w:t>
      </w:r>
    </w:p>
    <w:p w14:paraId="6E25151B">
      <w:pPr>
        <w:rPr>
          <w:rFonts w:hint="eastAsia" w:ascii="宋体" w:hAnsi="宋体" w:eastAsia="宋体"/>
          <w:sz w:val="26"/>
          <w:szCs w:val="26"/>
        </w:rPr>
      </w:pPr>
      <w:r>
        <w:rPr>
          <w:rFonts w:hint="eastAsia" w:ascii="宋体" w:hAnsi="宋体" w:eastAsia="宋体"/>
          <w:sz w:val="26"/>
          <w:szCs w:val="26"/>
        </w:rPr>
        <w:t>闵恩君靠在椅背上，看着窗外飞逝的风景，指尖轻轻敲着扶手，嘴角勾起一抹势在必得的笑容。她知道，她的逆袭之路，才刚刚开始。那些曾经踩过她、害过她的人，她会一点一点，连本带利，全部讨回来。属于她的商业版图，只会比以前更广阔。</w:t>
      </w:r>
    </w:p>
    <w:p w14:paraId="6ACA61EE">
      <w:pPr>
        <w:rPr>
          <w:rFonts w:hint="eastAsia" w:ascii="宋体" w:hAnsi="宋体" w:eastAsia="宋体"/>
          <w:sz w:val="26"/>
          <w:szCs w:val="26"/>
        </w:rPr>
      </w:pPr>
      <w:r>
        <w:rPr>
          <w:rFonts w:hint="eastAsia" w:ascii="宋体" w:hAnsi="宋体" w:eastAsia="宋体"/>
          <w:sz w:val="26"/>
          <w:szCs w:val="26"/>
        </w:rPr>
        <w:t>车载音响里恰好放着她刚才唱的《木槿花》，温柔的歌声里，藏着浴火重生的力量，伴着车子一路驶向市中心，驶向属于她的，光明的未来。</w:t>
      </w:r>
    </w:p>
    <w:p w14:paraId="38C1FDE7">
      <w:pPr>
        <w:rPr>
          <w:rFonts w:hint="eastAsia" w:ascii="宋体" w:hAnsi="宋体" w:eastAsia="宋体"/>
          <w:sz w:val="26"/>
          <w:szCs w:val="26"/>
        </w:rPr>
      </w:pPr>
      <w:r>
        <w:rPr>
          <w:rFonts w:hint="eastAsia" w:ascii="宋体" w:hAnsi="宋体" w:eastAsia="宋体"/>
          <w:sz w:val="26"/>
          <w:szCs w:val="26"/>
        </w:rPr>
        <w:t xml:space="preserve"> </w:t>
      </w:r>
    </w:p>
    <w:p w14:paraId="2BE11039">
      <w:pPr>
        <w:rPr>
          <w:rFonts w:hint="eastAsia" w:ascii="宋体" w:hAnsi="宋体" w:eastAsia="宋体"/>
          <w:sz w:val="26"/>
          <w:szCs w:val="26"/>
        </w:rPr>
      </w:pPr>
      <w:r>
        <w:rPr>
          <w:rFonts w:hint="eastAsia" w:ascii="宋体" w:hAnsi="宋体" w:eastAsia="宋体"/>
          <w:sz w:val="26"/>
          <w:szCs w:val="26"/>
        </w:rPr>
        <w:t>THE END.</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Arial Unicode MS">
    <w:panose1 w:val="020B0604020202020204"/>
    <w:charset w:val="80"/>
    <w:family w:val="swiss"/>
    <w:pitch w:val="default"/>
    <w:sig w:usb0="FFFFFFFF" w:usb1="E9FFFFFF" w:usb2="0000003F" w:usb3="00000000" w:csb0="603F01FF" w:csb1="FFFF0000"/>
  </w:font>
  <w:font w:name="华文宋体">
    <w:panose1 w:val="02010600040101010101"/>
    <w:charset w:val="86"/>
    <w:family w:val="auto"/>
    <w:pitch w:val="default"/>
    <w:sig w:usb0="80000287" w:usb1="280F3C52" w:usb2="00000016" w:usb3="00000000" w:csb0="0004001F" w:csb1="00000000"/>
  </w:font>
  <w:font w:name="Times-Roman">
    <w:altName w:val="Times New Roman"/>
    <w:panose1 w:val="020B0604020202020204"/>
    <w:charset w:val="00"/>
    <w:family w:val="roman"/>
    <w:pitch w:val="default"/>
    <w:sig w:usb0="00000000" w:usb1="0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等线 Light">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000002"/>
    <w:multiLevelType w:val="multilevel"/>
    <w:tmpl w:val="0000000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0000003"/>
    <w:multiLevelType w:val="multilevel"/>
    <w:tmpl w:val="00000003"/>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0000004"/>
    <w:multiLevelType w:val="multilevel"/>
    <w:tmpl w:val="00000004"/>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2AAF3E03"/>
    <w:multiLevelType w:val="multilevel"/>
    <w:tmpl w:val="2AAF3E03"/>
    <w:lvl w:ilvl="0" w:tentative="0">
      <w:start w:val="12"/>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 w:numId="4">
    <w:abstractNumId w:val="3"/>
  </w:num>
  <w:num w:numId="5">
    <w:abstractNumId w:val="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3DF"/>
    <w:rsid w:val="00011B2C"/>
    <w:rsid w:val="0015738E"/>
    <w:rsid w:val="00182E39"/>
    <w:rsid w:val="002833DF"/>
    <w:rsid w:val="003233E3"/>
    <w:rsid w:val="004B309D"/>
    <w:rsid w:val="0062505B"/>
    <w:rsid w:val="00690BBD"/>
    <w:rsid w:val="00733B92"/>
    <w:rsid w:val="0095765C"/>
    <w:rsid w:val="00F2386D"/>
    <w:rsid w:val="7F577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 w:type="paragraph" w:customStyle="1" w:styleId="33">
    <w:name w:val="默认"/>
    <w:basedOn w:val="1"/>
    <w:uiPriority w:val="0"/>
    <w:pPr>
      <w:widowControl/>
      <w:spacing w:before="160" w:after="100" w:afterAutospacing="1" w:line="288" w:lineRule="auto"/>
    </w:pPr>
    <w:rPr>
      <w:rFonts w:ascii="Arial Unicode MS" w:hAnsi="Arial Unicode MS" w:eastAsia="华文宋体" w:cs="Arial Unicode MS"/>
      <w:color w:val="000000"/>
      <w:kern w:val="0"/>
      <w:sz w:val="24"/>
      <w14:ligatures w14:val="none"/>
    </w:rPr>
  </w:style>
  <w:style w:type="paragraph" w:customStyle="1" w:styleId="34">
    <w:name w:val="List Paragraph1"/>
    <w:basedOn w:val="1"/>
    <w:uiPriority w:val="0"/>
    <w:pPr>
      <w:spacing w:before="100" w:beforeAutospacing="1" w:line="276" w:lineRule="auto"/>
      <w:ind w:left="720"/>
    </w:pPr>
    <w:rPr>
      <w:rFonts w:ascii="Arial Unicode MS" w:hAnsi="Arial Unicode MS" w:eastAsia="华文宋体" w:cs="Arial Unicode MS"/>
      <w:color w:val="000000"/>
      <w:szCs w:val="22"/>
      <w14:ligatures w14:val="none"/>
    </w:rPr>
  </w:style>
  <w:style w:type="paragraph" w:customStyle="1" w:styleId="35">
    <w:name w:val="默认 A"/>
    <w:basedOn w:val="1"/>
    <w:uiPriority w:val="0"/>
    <w:pPr>
      <w:spacing w:before="160" w:line="288" w:lineRule="auto"/>
    </w:pPr>
    <w:rPr>
      <w:rFonts w:ascii="华文宋体" w:hAnsi="华文宋体" w:eastAsia="Arial Unicode MS" w:cs="Arial Unicode MS"/>
      <w:color w:val="000000"/>
      <w:kern w:val="0"/>
      <w:sz w:val="24"/>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112</Pages>
  <Words>6194</Words>
  <Characters>35308</Characters>
  <Lines>294</Lines>
  <Paragraphs>82</Paragraphs>
  <TotalTime>3</TotalTime>
  <ScaleCrop>false</ScaleCrop>
  <LinksUpToDate>false</LinksUpToDate>
  <CharactersWithSpaces>41420</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2026-03-02T15:56:00Z</dcterms:created>
  <dc:creator>AshleyL</dc:creator>
  <cp:lastModifiedBy>Mr.子长</cp:lastModifiedBy>
  <dcterms:modified xsi:type="dcterms:W3CDTF">2026-03-02T18:39:04Z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E6A316B0EFF3FB2BC868A569DAFCA586_42</vt:lpwstr>
  </property>
</Properties>
</file>